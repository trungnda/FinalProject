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F584A" w:rsidRPr="007B23C2" w:rsidRDefault="00D773A8" w:rsidP="00D6268E">
      <w:pPr>
        <w:jc w:val="center"/>
        <w:rPr>
          <w:sz w:val="32"/>
          <w:szCs w:val="32"/>
        </w:rPr>
      </w:pPr>
      <w:r w:rsidRPr="007B23C2">
        <w:rPr>
          <w:noProof/>
          <w:lang w:val="en-GB" w:eastAsia="en-GB"/>
        </w:rPr>
        <mc:AlternateContent>
          <mc:Choice Requires="wps">
            <w:drawing>
              <wp:anchor distT="0" distB="0" distL="114300" distR="114300" simplePos="0" relativeHeight="251656704" behindDoc="1" locked="0" layoutInCell="1" allowOverlap="1" wp14:anchorId="0417B95A" wp14:editId="1D2E7189">
                <wp:simplePos x="0" y="0"/>
                <wp:positionH relativeFrom="column">
                  <wp:posOffset>-114300</wp:posOffset>
                </wp:positionH>
                <wp:positionV relativeFrom="paragraph">
                  <wp:posOffset>-40640</wp:posOffset>
                </wp:positionV>
                <wp:extent cx="5797550" cy="9258300"/>
                <wp:effectExtent l="12700" t="12700" r="9525" b="6350"/>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23FFBE" id="Rectangle 2" o:spid="_x0000_s1026" style="position:absolute;margin-left:-9pt;margin-top:-3.2pt;width:456.5pt;height:729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" strokeweight=".26mm">
                <v:stroke endcap="square"/>
              </v:rect>
            </w:pict>
          </mc:Fallback>
        </mc:AlternateContent>
      </w:r>
      <w:r w:rsidR="00AF584A" w:rsidRPr="007B23C2">
        <w:rPr>
          <w:sz w:val="32"/>
          <w:szCs w:val="32"/>
        </w:rPr>
        <w:t>TRƯỜNG ĐẠI HỌC BÁCH KHOA HÀ NỘI</w:t>
      </w:r>
      <w:r w:rsidR="00D6268E" w:rsidRPr="007B23C2">
        <w:rPr>
          <w:lang w:val="en-US"/>
        </w:rPr>
        <w:t xml:space="preserve"> </w:t>
      </w:r>
    </w:p>
    <w:p w:rsidR="00D6268E" w:rsidRPr="007B23C2" w:rsidRDefault="00D6268E" w:rsidP="00D6268E">
      <w:pPr>
        <w:jc w:val="center"/>
        <w:rPr>
          <w:sz w:val="32"/>
          <w:szCs w:val="32"/>
          <w:lang w:val="en-US"/>
        </w:rPr>
      </w:pPr>
      <w:r w:rsidRPr="007B23C2">
        <w:rPr>
          <w:sz w:val="32"/>
          <w:szCs w:val="32"/>
          <w:lang w:val="en-US"/>
        </w:rPr>
        <w:t>VIỆN CÔNG NGHỆ THÔNG TIN VÀ TRUYỂN THÔNG</w:t>
      </w:r>
    </w:p>
    <w:p w:rsidR="00AF584A" w:rsidRPr="007B23C2" w:rsidRDefault="00AF584A">
      <w:pPr>
        <w:jc w:val="center"/>
      </w:pPr>
      <w:r w:rsidRPr="007B23C2">
        <w:rPr>
          <w:sz w:val="32"/>
          <w:szCs w:val="32"/>
        </w:rPr>
        <w:t>──────── * ───────</w:t>
      </w:r>
    </w:p>
    <w:p w:rsidR="00AF584A" w:rsidRPr="007B23C2" w:rsidRDefault="00AF584A">
      <w:pPr>
        <w:jc w:val="center"/>
        <w:rPr>
          <w:sz w:val="32"/>
          <w:szCs w:val="32"/>
        </w:rPr>
      </w:pPr>
    </w:p>
    <w:p w:rsidR="00AF584A" w:rsidRPr="007B23C2" w:rsidRDefault="00AF584A">
      <w:pPr>
        <w:tabs>
          <w:tab w:val="center" w:pos="4394"/>
          <w:tab w:val="left" w:pos="5685"/>
        </w:tabs>
      </w:pPr>
    </w:p>
    <w:p w:rsidR="00AF584A" w:rsidRPr="007B23C2" w:rsidRDefault="00AF584A">
      <w:pPr>
        <w:jc w:val="center"/>
      </w:pPr>
    </w:p>
    <w:p w:rsidR="00AF584A" w:rsidRPr="007B23C2" w:rsidRDefault="00AF584A">
      <w:pPr>
        <w:jc w:val="center"/>
      </w:pPr>
      <w:r w:rsidRPr="007B23C2">
        <w:rPr>
          <w:sz w:val="64"/>
          <w:szCs w:val="64"/>
        </w:rPr>
        <w:t>ĐỒ ÁN</w:t>
      </w:r>
    </w:p>
    <w:p w:rsidR="00AF584A" w:rsidRPr="007B23C2" w:rsidRDefault="00AF584A">
      <w:pPr>
        <w:jc w:val="center"/>
      </w:pPr>
      <w:r w:rsidRPr="007B23C2">
        <w:rPr>
          <w:b/>
          <w:sz w:val="76"/>
          <w:szCs w:val="76"/>
        </w:rPr>
        <w:t>TỐT NGHIỆP ĐẠI HỌC</w:t>
      </w:r>
    </w:p>
    <w:p w:rsidR="00AF584A" w:rsidRPr="007B23C2" w:rsidRDefault="001B6B49">
      <w:pPr>
        <w:spacing w:before="240"/>
        <w:jc w:val="center"/>
      </w:pPr>
      <w:r w:rsidRPr="007B23C2">
        <w:rPr>
          <w:rFonts w:ascii="Arial" w:hAnsi="Arial" w:cs="Arial"/>
          <w:sz w:val="36"/>
          <w:szCs w:val="40"/>
        </w:rPr>
        <w:t xml:space="preserve">NGÀNH </w:t>
      </w:r>
      <w:r w:rsidRPr="007B23C2">
        <w:rPr>
          <w:rFonts w:ascii="Arial" w:hAnsi="Arial" w:cs="Arial"/>
          <w:sz w:val="36"/>
          <w:szCs w:val="40"/>
          <w:lang w:val="en-US"/>
        </w:rPr>
        <w:t>KỸ THUẬT ĐO VÀ TIN HỌC CÔNG NGHIỆ</w:t>
      </w:r>
    </w:p>
    <w:p w:rsidR="00AF584A" w:rsidRPr="007B23C2" w:rsidRDefault="001B6B49" w:rsidP="00E34412">
      <w:pPr>
        <w:jc w:val="center"/>
        <w:rPr>
          <w:lang w:val="en-US"/>
        </w:rPr>
      </w:pPr>
      <w:r w:rsidRPr="007B23C2">
        <w:rPr>
          <w:b/>
          <w:sz w:val="44"/>
          <w:szCs w:val="44"/>
          <w:lang w:val="en-US"/>
        </w:rPr>
        <w:t>PHÁT HIỆN NGƯỜI TRONG VIDEO SỬ DỤNG MẠNG NEURON TÍCH CHẬP</w:t>
      </w:r>
      <w:r w:rsidRPr="007B23C2" w:rsidDel="001B6B49">
        <w:t xml:space="preserve"> </w:t>
      </w:r>
    </w:p>
    <w:p w:rsidR="00E34412" w:rsidRPr="007B23C2" w:rsidRDefault="00E34412" w:rsidP="00E34412">
      <w:pPr>
        <w:jc w:val="center"/>
        <w:rPr>
          <w:lang w:val="en-US"/>
        </w:rPr>
      </w:pPr>
    </w:p>
    <w:p w:rsidR="00AF584A" w:rsidRPr="007B23C2" w:rsidRDefault="00AF584A">
      <w:pPr>
        <w:ind w:left="2880" w:firstLine="360"/>
      </w:pPr>
      <w:r w:rsidRPr="007B23C2">
        <w:rPr>
          <w:sz w:val="28"/>
          <w:szCs w:val="28"/>
        </w:rPr>
        <w:t xml:space="preserve">Sinh viên thực hiện  : </w:t>
      </w:r>
      <w:r w:rsidR="001B6B49" w:rsidRPr="007B23C2">
        <w:rPr>
          <w:b/>
          <w:sz w:val="28"/>
          <w:szCs w:val="28"/>
          <w:lang w:val="en-US"/>
        </w:rPr>
        <w:t>Nguyễn Đức Trung</w:t>
      </w:r>
      <w:r w:rsidR="001B6B49" w:rsidRPr="007B23C2" w:rsidDel="001B6B49">
        <w:rPr>
          <w:b/>
          <w:sz w:val="28"/>
          <w:szCs w:val="28"/>
          <w:lang w:val="en-US"/>
        </w:rPr>
        <w:t xml:space="preserve"> </w:t>
      </w:r>
    </w:p>
    <w:p w:rsidR="00AF584A" w:rsidRPr="007B23C2" w:rsidRDefault="001B6B49">
      <w:pPr>
        <w:ind w:left="5760"/>
      </w:pPr>
      <w:r w:rsidRPr="007B23C2">
        <w:rPr>
          <w:sz w:val="28"/>
          <w:szCs w:val="28"/>
        </w:rPr>
        <w:t xml:space="preserve">Lớp KSCLC </w:t>
      </w:r>
      <w:r w:rsidRPr="007B23C2">
        <w:rPr>
          <w:sz w:val="28"/>
          <w:szCs w:val="28"/>
          <w:lang w:val="en-US"/>
        </w:rPr>
        <w:t>THCN</w:t>
      </w:r>
      <w:r w:rsidRPr="007B23C2">
        <w:rPr>
          <w:sz w:val="28"/>
          <w:szCs w:val="28"/>
        </w:rPr>
        <w:t xml:space="preserve"> – K5</w:t>
      </w:r>
      <w:r w:rsidRPr="007B23C2">
        <w:rPr>
          <w:sz w:val="28"/>
          <w:szCs w:val="28"/>
          <w:lang w:val="en-US"/>
        </w:rPr>
        <w:t>8</w:t>
      </w:r>
    </w:p>
    <w:p w:rsidR="00AF584A" w:rsidRPr="007B23C2" w:rsidRDefault="00AF584A">
      <w:pPr>
        <w:ind w:left="5760" w:hanging="2520"/>
      </w:pPr>
      <w:r w:rsidRPr="007B23C2">
        <w:rPr>
          <w:sz w:val="28"/>
          <w:szCs w:val="28"/>
        </w:rPr>
        <w:t xml:space="preserve">Giáo viên hướng dẫn: </w:t>
      </w:r>
      <w:r w:rsidRPr="007B23C2">
        <w:rPr>
          <w:b/>
          <w:sz w:val="28"/>
          <w:szCs w:val="28"/>
        </w:rPr>
        <w:t>TS.</w:t>
      </w:r>
      <w:r w:rsidRPr="007B23C2">
        <w:rPr>
          <w:sz w:val="28"/>
          <w:szCs w:val="28"/>
        </w:rPr>
        <w:t xml:space="preserve"> </w:t>
      </w:r>
      <w:r w:rsidRPr="007B23C2">
        <w:rPr>
          <w:b/>
          <w:sz w:val="28"/>
          <w:szCs w:val="28"/>
          <w:lang w:val="en-US"/>
        </w:rPr>
        <w:t>Trần Thị Thanh Hải</w:t>
      </w:r>
    </w:p>
    <w:p w:rsidR="00AF584A" w:rsidRPr="007B23C2" w:rsidRDefault="00AF584A">
      <w:pPr>
        <w:rPr>
          <w:b/>
          <w:i/>
          <w:sz w:val="28"/>
          <w:szCs w:val="28"/>
          <w:lang w:val="en-US"/>
        </w:rPr>
      </w:pPr>
    </w:p>
    <w:p w:rsidR="00AF584A" w:rsidRPr="007B23C2" w:rsidRDefault="00AF584A">
      <w:pPr>
        <w:rPr>
          <w:lang w:val="en-US"/>
        </w:rPr>
      </w:pPr>
    </w:p>
    <w:p w:rsidR="003866A6" w:rsidRPr="007B23C2" w:rsidRDefault="003866A6">
      <w:pPr>
        <w:rPr>
          <w:lang w:val="en-US"/>
        </w:rPr>
      </w:pPr>
    </w:p>
    <w:p w:rsidR="00AF584A" w:rsidRPr="007B23C2" w:rsidRDefault="00AF584A"/>
    <w:p w:rsidR="00AF584A" w:rsidRPr="007B23C2" w:rsidRDefault="00AF584A">
      <w:pPr>
        <w:jc w:val="center"/>
        <w:rPr>
          <w:sz w:val="28"/>
          <w:szCs w:val="28"/>
        </w:rPr>
      </w:pPr>
    </w:p>
    <w:p w:rsidR="00AF584A" w:rsidRPr="007B23C2" w:rsidRDefault="00FB63FF">
      <w:pPr>
        <w:jc w:val="center"/>
      </w:pPr>
      <w:r w:rsidRPr="007B23C2">
        <w:rPr>
          <w:sz w:val="32"/>
          <w:szCs w:val="32"/>
        </w:rPr>
        <w:t xml:space="preserve">HÀ NỘI </w:t>
      </w:r>
      <w:r w:rsidRPr="007B23C2">
        <w:rPr>
          <w:sz w:val="32"/>
          <w:szCs w:val="32"/>
          <w:lang w:val="en-US"/>
        </w:rPr>
        <w:t>6</w:t>
      </w:r>
      <w:r w:rsidR="00AF584A" w:rsidRPr="007B23C2">
        <w:rPr>
          <w:sz w:val="32"/>
          <w:szCs w:val="32"/>
        </w:rPr>
        <w:t>-201</w:t>
      </w:r>
      <w:r w:rsidR="001B6B49" w:rsidRPr="007B23C2">
        <w:rPr>
          <w:sz w:val="32"/>
          <w:szCs w:val="32"/>
          <w:lang w:val="en-US"/>
        </w:rPr>
        <w:t>8</w:t>
      </w:r>
    </w:p>
    <w:p w:rsidR="00AF584A" w:rsidRPr="007B23C2" w:rsidRDefault="00AF584A">
      <w:pPr>
        <w:rPr>
          <w:sz w:val="32"/>
          <w:szCs w:val="32"/>
        </w:rPr>
      </w:pPr>
    </w:p>
    <w:p w:rsidR="00AF584A" w:rsidRPr="007B23C2" w:rsidRDefault="00AF584A">
      <w:pPr>
        <w:pStyle w:val="Heading1"/>
      </w:pPr>
      <w:bookmarkStart w:id="0" w:name="_Toc516428930"/>
      <w:r w:rsidRPr="007B23C2">
        <w:t>PHIẾU GIAO NHIỆM VỤ ĐỒ ÁN TỐT NGHIỆP</w:t>
      </w:r>
      <w:bookmarkEnd w:id="0"/>
    </w:p>
    <w:p w:rsidR="001B6B49" w:rsidRPr="007B23C2" w:rsidRDefault="00AF584A" w:rsidP="001B6B49">
      <w:pPr>
        <w:spacing w:line="276" w:lineRule="auto"/>
      </w:pPr>
      <w:r w:rsidRPr="007B23C2">
        <w:t xml:space="preserve">1. </w:t>
      </w:r>
      <w:r w:rsidR="001B6B49" w:rsidRPr="007B23C2">
        <w:t>Thông tin về sinh viên</w:t>
      </w:r>
    </w:p>
    <w:p w:rsidR="001B6B49" w:rsidRPr="007B23C2" w:rsidRDefault="001B6B49" w:rsidP="001B6B49">
      <w:pPr>
        <w:spacing w:line="276" w:lineRule="auto"/>
      </w:pPr>
      <w:r w:rsidRPr="007B23C2">
        <w:lastRenderedPageBreak/>
        <w:t>Họ và tên sinh viên:</w:t>
      </w:r>
      <w:r w:rsidRPr="007B23C2">
        <w:rPr>
          <w:lang w:val="en-US"/>
        </w:rPr>
        <w:t xml:space="preserve"> Nguyễn Đức  Trung</w:t>
      </w:r>
      <w:r w:rsidRPr="007B23C2">
        <w:t xml:space="preserve">          </w:t>
      </w:r>
    </w:p>
    <w:p w:rsidR="001B6B49" w:rsidRPr="007B23C2" w:rsidRDefault="001B6B49" w:rsidP="001B6B49">
      <w:pPr>
        <w:spacing w:line="276" w:lineRule="auto"/>
        <w:rPr>
          <w:lang w:val="en-US"/>
        </w:rPr>
      </w:pPr>
      <w:r w:rsidRPr="007B23C2">
        <w:t>Điện thoại liên lạc</w:t>
      </w:r>
      <w:r w:rsidRPr="007B23C2">
        <w:rPr>
          <w:lang w:val="en-US"/>
        </w:rPr>
        <w:t xml:space="preserve">    0868869253</w:t>
      </w:r>
      <w:r w:rsidRPr="007B23C2">
        <w:tab/>
      </w:r>
      <w:r w:rsidRPr="007B23C2">
        <w:tab/>
        <w:t xml:space="preserve">Email: </w:t>
      </w:r>
      <w:r w:rsidRPr="007B23C2">
        <w:rPr>
          <w:lang w:val="en-US"/>
        </w:rPr>
        <w:t>nguyenductrung95@gmail.com</w:t>
      </w:r>
    </w:p>
    <w:p w:rsidR="001B6B49" w:rsidRPr="007B23C2" w:rsidRDefault="001B6B49" w:rsidP="001B6B49">
      <w:pPr>
        <w:spacing w:line="276" w:lineRule="auto"/>
        <w:rPr>
          <w:lang w:val="en-US"/>
        </w:rPr>
      </w:pPr>
      <w:r w:rsidRPr="007B23C2">
        <w:t xml:space="preserve">Lớp: </w:t>
      </w:r>
      <w:r w:rsidRPr="007B23C2">
        <w:rPr>
          <w:lang w:val="en-US"/>
        </w:rPr>
        <w:t>KSCLC Tin học công nghiệp K58</w:t>
      </w:r>
      <w:r w:rsidRPr="007B23C2">
        <w:tab/>
        <w:t>Hệ đào tạo:</w:t>
      </w:r>
      <w:r w:rsidRPr="007B23C2">
        <w:rPr>
          <w:lang w:val="en-US"/>
        </w:rPr>
        <w:t xml:space="preserve"> KSCLC-TN-TT</w:t>
      </w:r>
    </w:p>
    <w:p w:rsidR="001B6B49" w:rsidRPr="007B23C2" w:rsidRDefault="001B6B49" w:rsidP="001B6B49">
      <w:pPr>
        <w:spacing w:line="276" w:lineRule="auto"/>
        <w:rPr>
          <w:lang w:val="en-US"/>
        </w:rPr>
      </w:pPr>
      <w:r w:rsidRPr="007B23C2">
        <w:t xml:space="preserve">Đồ án tốt nghiệp được thực hiện tại: </w:t>
      </w:r>
    </w:p>
    <w:p w:rsidR="001B6B49" w:rsidRPr="007B23C2" w:rsidRDefault="001B6B49" w:rsidP="001B6B49">
      <w:pPr>
        <w:spacing w:line="276" w:lineRule="auto"/>
        <w:rPr>
          <w:lang w:val="en-US"/>
        </w:rPr>
      </w:pPr>
      <w:r w:rsidRPr="007B23C2">
        <w:rPr>
          <w:lang w:val="en-US"/>
        </w:rPr>
        <w:t>Viện nghiên cứu quốc tế MICA – Trường Đại học Bách Khoa Hà Nội</w:t>
      </w:r>
    </w:p>
    <w:p w:rsidR="001B6B49" w:rsidRPr="007B23C2" w:rsidRDefault="001B6B49" w:rsidP="001B6B49">
      <w:pPr>
        <w:spacing w:line="276" w:lineRule="auto"/>
        <w:rPr>
          <w:lang w:val="en-US"/>
        </w:rPr>
      </w:pPr>
      <w:r w:rsidRPr="007B23C2">
        <w:t xml:space="preserve">Thời gian làm ĐATN: Từ ngày     </w:t>
      </w:r>
      <w:r w:rsidRPr="007B23C2">
        <w:rPr>
          <w:lang w:val="en-US"/>
        </w:rPr>
        <w:t>...</w:t>
      </w:r>
      <w:r w:rsidRPr="007B23C2">
        <w:t xml:space="preserve">  đến    </w:t>
      </w:r>
      <w:r w:rsidRPr="007B23C2">
        <w:rPr>
          <w:lang w:val="en-US"/>
        </w:rPr>
        <w:t>...</w:t>
      </w:r>
    </w:p>
    <w:p w:rsidR="00AF584A" w:rsidRPr="007B23C2" w:rsidRDefault="00AF584A" w:rsidP="001B6B49">
      <w:pPr>
        <w:spacing w:line="276" w:lineRule="auto"/>
        <w:rPr>
          <w:lang w:val="en-US"/>
        </w:rPr>
      </w:pPr>
    </w:p>
    <w:p w:rsidR="00AF584A" w:rsidRPr="007B23C2" w:rsidRDefault="00AF584A" w:rsidP="00E81907">
      <w:pPr>
        <w:spacing w:line="276" w:lineRule="auto"/>
      </w:pPr>
    </w:p>
    <w:p w:rsidR="00AF584A" w:rsidRPr="007B23C2" w:rsidRDefault="00AF584A" w:rsidP="00E81907">
      <w:pPr>
        <w:spacing w:line="276" w:lineRule="auto"/>
      </w:pPr>
      <w:r w:rsidRPr="007B23C2">
        <w:t>2. Mục đích nội dung của ĐATN</w:t>
      </w:r>
    </w:p>
    <w:p w:rsidR="00AF584A" w:rsidRPr="007B23C2" w:rsidRDefault="005A6FFA" w:rsidP="00E81907">
      <w:pPr>
        <w:spacing w:line="276" w:lineRule="auto"/>
      </w:pPr>
      <w:r w:rsidRPr="007B23C2">
        <w:rPr>
          <w:lang w:val="en-US"/>
        </w:rPr>
        <w:t>Nghiên cứu</w:t>
      </w:r>
      <w:r w:rsidR="00841323" w:rsidRPr="007B23C2">
        <w:rPr>
          <w:lang w:val="en-US"/>
        </w:rPr>
        <w:t xml:space="preserve"> và thử nghiệm</w:t>
      </w:r>
      <w:r w:rsidRPr="007B23C2">
        <w:rPr>
          <w:lang w:val="en-US"/>
        </w:rPr>
        <w:t xml:space="preserve"> </w:t>
      </w:r>
      <w:r w:rsidR="00841323" w:rsidRPr="007B23C2">
        <w:rPr>
          <w:lang w:val="en-US"/>
        </w:rPr>
        <w:t>kỹ thuật</w:t>
      </w:r>
      <w:r w:rsidRPr="007B23C2">
        <w:rPr>
          <w:lang w:val="en-US"/>
        </w:rPr>
        <w:t xml:space="preserve"> </w:t>
      </w:r>
      <w:r w:rsidR="00841323" w:rsidRPr="007B23C2">
        <w:rPr>
          <w:lang w:val="en-US"/>
        </w:rPr>
        <w:t>học sâu</w:t>
      </w:r>
      <w:r w:rsidRPr="007B23C2">
        <w:rPr>
          <w:lang w:val="en-US"/>
        </w:rPr>
        <w:t xml:space="preserve"> </w:t>
      </w:r>
      <w:r w:rsidR="00152361" w:rsidRPr="007B23C2">
        <w:rPr>
          <w:lang w:val="en-US"/>
        </w:rPr>
        <w:t>cho bài toán nhận dạng hoạt động của người</w:t>
      </w:r>
      <w:r w:rsidR="002B2CB5" w:rsidRPr="007B23C2">
        <w:rPr>
          <w:lang w:val="en-US"/>
        </w:rPr>
        <w:t xml:space="preserve"> từ video</w:t>
      </w:r>
    </w:p>
    <w:p w:rsidR="00AF584A" w:rsidRPr="007B23C2" w:rsidRDefault="00AF584A" w:rsidP="00E81907">
      <w:pPr>
        <w:spacing w:line="276" w:lineRule="auto"/>
      </w:pPr>
      <w:r w:rsidRPr="007B23C2">
        <w:t xml:space="preserve">3. Các nhiệm vụ cụ thể của ĐATN </w:t>
      </w:r>
    </w:p>
    <w:p w:rsidR="00AF584A" w:rsidRPr="007B23C2" w:rsidRDefault="006C569D" w:rsidP="00E81907">
      <w:pPr>
        <w:spacing w:line="276" w:lineRule="auto"/>
        <w:rPr>
          <w:lang w:val="en-US" w:eastAsia="en-US"/>
        </w:rPr>
      </w:pPr>
      <w:r w:rsidRPr="007B23C2">
        <w:rPr>
          <w:lang w:val="en-US" w:eastAsia="en-US"/>
        </w:rPr>
        <w:t xml:space="preserve">- Tìm hiểu bài toán </w:t>
      </w:r>
      <w:r w:rsidR="00637CFB" w:rsidRPr="007B23C2">
        <w:rPr>
          <w:lang w:val="en-US" w:eastAsia="en-US"/>
        </w:rPr>
        <w:t>phát hiện</w:t>
      </w:r>
      <w:r w:rsidRPr="007B23C2">
        <w:rPr>
          <w:lang w:val="en-US" w:eastAsia="en-US"/>
        </w:rPr>
        <w:t xml:space="preserve"> của người </w:t>
      </w:r>
      <w:r w:rsidR="00170913" w:rsidRPr="007B23C2">
        <w:rPr>
          <w:lang w:val="en-US" w:eastAsia="en-US"/>
        </w:rPr>
        <w:t xml:space="preserve">từ </w:t>
      </w:r>
      <w:r w:rsidR="00637CFB" w:rsidRPr="007B23C2">
        <w:rPr>
          <w:lang w:val="en-US" w:eastAsia="en-US"/>
        </w:rPr>
        <w:t xml:space="preserve">ảnh </w:t>
      </w:r>
      <w:r w:rsidRPr="007B23C2">
        <w:rPr>
          <w:lang w:val="en-US" w:eastAsia="en-US"/>
        </w:rPr>
        <w:t xml:space="preserve">và các hướng giải quyết. </w:t>
      </w:r>
    </w:p>
    <w:p w:rsidR="00BD3491" w:rsidRPr="007B23C2" w:rsidRDefault="00BD3491" w:rsidP="00E81907">
      <w:pPr>
        <w:spacing w:line="276" w:lineRule="auto"/>
        <w:rPr>
          <w:lang w:val="en-US" w:eastAsia="en-US"/>
        </w:rPr>
      </w:pPr>
      <w:r w:rsidRPr="007B23C2">
        <w:rPr>
          <w:lang w:val="en-US" w:eastAsia="en-US"/>
        </w:rPr>
        <w:t>-</w:t>
      </w:r>
      <w:r w:rsidR="005B6ED7" w:rsidRPr="007B23C2">
        <w:rPr>
          <w:lang w:val="en-US" w:eastAsia="en-US"/>
        </w:rPr>
        <w:t xml:space="preserve"> Tìm hiểu và</w:t>
      </w:r>
      <w:r w:rsidRPr="007B23C2">
        <w:rPr>
          <w:lang w:val="en-US" w:eastAsia="en-US"/>
        </w:rPr>
        <w:t xml:space="preserve"> </w:t>
      </w:r>
      <w:r w:rsidR="005B6ED7" w:rsidRPr="007B23C2">
        <w:rPr>
          <w:lang w:val="en-US" w:eastAsia="en-US"/>
        </w:rPr>
        <w:t>t</w:t>
      </w:r>
      <w:r w:rsidRPr="007B23C2">
        <w:rPr>
          <w:lang w:val="en-US" w:eastAsia="en-US"/>
        </w:rPr>
        <w:t xml:space="preserve">hử nghiệm </w:t>
      </w:r>
      <w:r w:rsidR="00F7111F" w:rsidRPr="007B23C2">
        <w:rPr>
          <w:lang w:val="en-US" w:eastAsia="en-US"/>
        </w:rPr>
        <w:t>kỹ thuật mạng n</w:t>
      </w:r>
      <w:r w:rsidR="008917A2" w:rsidRPr="007B23C2">
        <w:rPr>
          <w:lang w:val="en-US" w:eastAsia="en-US"/>
        </w:rPr>
        <w:t>euron tích chập</w:t>
      </w:r>
      <w:r w:rsidR="00435537" w:rsidRPr="007B23C2">
        <w:rPr>
          <w:lang w:val="en-US" w:eastAsia="en-US"/>
        </w:rPr>
        <w:t>.</w:t>
      </w:r>
    </w:p>
    <w:p w:rsidR="008917A2" w:rsidRPr="007B23C2" w:rsidRDefault="008917A2" w:rsidP="00E81907">
      <w:pPr>
        <w:spacing w:line="276" w:lineRule="auto"/>
        <w:rPr>
          <w:lang w:val="en-US"/>
        </w:rPr>
      </w:pPr>
      <w:r w:rsidRPr="007B23C2">
        <w:rPr>
          <w:lang w:val="en-US"/>
        </w:rPr>
        <w:t xml:space="preserve">- Đánh giá độ chính xác, ưu nhược điểm của </w:t>
      </w:r>
      <w:r w:rsidR="00CC45A0" w:rsidRPr="007B23C2">
        <w:rPr>
          <w:lang w:val="en-US"/>
        </w:rPr>
        <w:t>kỹ thuật nghiên cứu</w:t>
      </w:r>
      <w:r w:rsidRPr="007B23C2">
        <w:rPr>
          <w:lang w:val="en-US"/>
        </w:rPr>
        <w:t>.</w:t>
      </w:r>
    </w:p>
    <w:p w:rsidR="00AF584A" w:rsidRPr="007B23C2" w:rsidRDefault="00AF584A" w:rsidP="00E81907">
      <w:pPr>
        <w:spacing w:line="276" w:lineRule="auto"/>
      </w:pPr>
      <w:r w:rsidRPr="007B23C2">
        <w:t>4. Lời cam đoan của sinh viên:</w:t>
      </w:r>
    </w:p>
    <w:p w:rsidR="00AF584A" w:rsidRPr="007B23C2" w:rsidRDefault="00AF584A" w:rsidP="00E81907">
      <w:pPr>
        <w:spacing w:line="276" w:lineRule="auto"/>
      </w:pPr>
      <w:r w:rsidRPr="007B23C2">
        <w:t xml:space="preserve">Tôi </w:t>
      </w:r>
      <w:r w:rsidR="00E90DF5" w:rsidRPr="007B23C2">
        <w:t>–</w:t>
      </w:r>
      <w:r w:rsidRPr="007B23C2">
        <w:t xml:space="preserve"> </w:t>
      </w:r>
      <w:r w:rsidR="00093230" w:rsidRPr="007B23C2">
        <w:rPr>
          <w:i/>
          <w:iCs/>
          <w:lang w:val="en-US"/>
        </w:rPr>
        <w:t>Nguyễn Đức Trung</w:t>
      </w:r>
      <w:r w:rsidRPr="007B23C2">
        <w:t xml:space="preserve"> - cam kết ĐATN là công trình nghiên cứu của bản thân tôi dưới sự hướng dẫn của</w:t>
      </w:r>
      <w:r w:rsidR="00C1250A" w:rsidRPr="007B23C2">
        <w:rPr>
          <w:lang w:val="en-US"/>
        </w:rPr>
        <w:t xml:space="preserve"> </w:t>
      </w:r>
      <w:r w:rsidR="00D729D4" w:rsidRPr="007B23C2">
        <w:rPr>
          <w:i/>
          <w:iCs/>
          <w:lang w:val="en-US"/>
        </w:rPr>
        <w:t>TS. Trần Thị Thanh Hải</w:t>
      </w:r>
      <w:r w:rsidRPr="007B23C2">
        <w:t xml:space="preserve">. </w:t>
      </w:r>
    </w:p>
    <w:p w:rsidR="00AF584A" w:rsidRPr="007B23C2" w:rsidRDefault="00AF584A" w:rsidP="00E81907">
      <w:pPr>
        <w:spacing w:line="276" w:lineRule="auto"/>
        <w:rPr>
          <w:lang w:val="en-US"/>
        </w:rPr>
      </w:pPr>
      <w:r w:rsidRPr="007B23C2">
        <w:t>Các kết quả nêu trong ĐATN là trung thực, không phải là sao chép toàn văn của bất kỳ công trình nào khác.</w:t>
      </w:r>
    </w:p>
    <w:p w:rsidR="00E81907" w:rsidRPr="007B23C2" w:rsidRDefault="00E81907" w:rsidP="00E81907">
      <w:pPr>
        <w:spacing w:line="276" w:lineRule="auto"/>
        <w:rPr>
          <w:lang w:val="en-US"/>
        </w:rPr>
      </w:pPr>
    </w:p>
    <w:p w:rsidR="00E81907" w:rsidRPr="007B23C2" w:rsidRDefault="00E81907" w:rsidP="00E81907">
      <w:pPr>
        <w:spacing w:line="276" w:lineRule="auto"/>
        <w:rPr>
          <w:lang w:val="en-US"/>
        </w:rPr>
      </w:pPr>
    </w:p>
    <w:tbl>
      <w:tblPr>
        <w:tblW w:w="9004" w:type="dxa"/>
        <w:tblLayout w:type="fixed"/>
        <w:tblLook w:val="0000" w:firstRow="0" w:lastRow="0" w:firstColumn="0" w:lastColumn="0" w:noHBand="0" w:noVBand="0"/>
      </w:tblPr>
      <w:tblGrid>
        <w:gridCol w:w="4502"/>
        <w:gridCol w:w="4502"/>
      </w:tblGrid>
      <w:tr w:rsidR="007B23C2" w:rsidRPr="007B23C2" w:rsidTr="00E81907">
        <w:tc>
          <w:tcPr>
            <w:tcW w:w="4502" w:type="dxa"/>
            <w:shd w:val="clear" w:color="auto" w:fill="auto"/>
          </w:tcPr>
          <w:p w:rsidR="00AF584A" w:rsidRPr="007B23C2" w:rsidRDefault="00AF584A" w:rsidP="00E81907">
            <w:pPr>
              <w:snapToGrid w:val="0"/>
              <w:spacing w:line="276" w:lineRule="auto"/>
              <w:rPr>
                <w:i/>
                <w:iCs/>
              </w:rPr>
            </w:pPr>
            <w:r w:rsidRPr="007B23C2">
              <w:tab/>
            </w:r>
            <w:r w:rsidRPr="007B23C2">
              <w:tab/>
            </w:r>
            <w:r w:rsidRPr="007B23C2">
              <w:tab/>
            </w:r>
          </w:p>
        </w:tc>
        <w:tc>
          <w:tcPr>
            <w:tcW w:w="4502" w:type="dxa"/>
            <w:shd w:val="clear" w:color="auto" w:fill="auto"/>
          </w:tcPr>
          <w:p w:rsidR="00AF584A" w:rsidRPr="007B23C2" w:rsidRDefault="00AF584A" w:rsidP="00E81907">
            <w:pPr>
              <w:spacing w:line="276" w:lineRule="auto"/>
              <w:jc w:val="center"/>
            </w:pPr>
            <w:r w:rsidRPr="007B23C2">
              <w:rPr>
                <w:i/>
              </w:rPr>
              <w:t>Hà Nội, ngày    tháng  năm</w:t>
            </w:r>
          </w:p>
          <w:p w:rsidR="00AF584A" w:rsidRPr="007B23C2" w:rsidRDefault="00AF584A" w:rsidP="00E81907">
            <w:pPr>
              <w:spacing w:line="276" w:lineRule="auto"/>
              <w:jc w:val="center"/>
              <w:rPr>
                <w:lang w:val="en-US"/>
              </w:rPr>
            </w:pPr>
            <w:r w:rsidRPr="007B23C2">
              <w:t>Tác giả ĐATN</w:t>
            </w:r>
          </w:p>
          <w:p w:rsidR="00E81907" w:rsidRPr="007B23C2" w:rsidRDefault="00E81907" w:rsidP="00E81907">
            <w:pPr>
              <w:spacing w:line="276" w:lineRule="auto"/>
              <w:jc w:val="center"/>
              <w:rPr>
                <w:lang w:val="en-US"/>
              </w:rPr>
            </w:pPr>
          </w:p>
          <w:p w:rsidR="00E81907" w:rsidRPr="007B23C2" w:rsidRDefault="00E81907" w:rsidP="00E81907">
            <w:pPr>
              <w:spacing w:line="276" w:lineRule="auto"/>
              <w:jc w:val="center"/>
              <w:rPr>
                <w:lang w:val="en-US"/>
              </w:rPr>
            </w:pPr>
          </w:p>
          <w:p w:rsidR="00F574FB" w:rsidRPr="007B23C2" w:rsidRDefault="00F574FB" w:rsidP="00E81907">
            <w:pPr>
              <w:spacing w:line="276" w:lineRule="auto"/>
              <w:jc w:val="center"/>
              <w:rPr>
                <w:lang w:val="en-US"/>
              </w:rPr>
            </w:pPr>
          </w:p>
          <w:p w:rsidR="006B2BED" w:rsidRPr="007B23C2" w:rsidRDefault="00093230" w:rsidP="00E81907">
            <w:pPr>
              <w:spacing w:line="276" w:lineRule="auto"/>
              <w:jc w:val="center"/>
              <w:rPr>
                <w:lang w:val="en-US"/>
              </w:rPr>
            </w:pPr>
            <w:r w:rsidRPr="007B23C2">
              <w:rPr>
                <w:i/>
                <w:iCs/>
                <w:lang w:val="en-US"/>
              </w:rPr>
              <w:t>Nguyễn Đức Trung</w:t>
            </w:r>
          </w:p>
        </w:tc>
      </w:tr>
    </w:tbl>
    <w:p w:rsidR="00AF584A" w:rsidRPr="007B23C2" w:rsidRDefault="00AF584A" w:rsidP="00E81907">
      <w:pPr>
        <w:spacing w:line="276" w:lineRule="auto"/>
      </w:pPr>
      <w:r w:rsidRPr="007B23C2">
        <w:t>5. Xác nhận của giáo viên hướng dẫn về mức độ hoàn thành của ĐATN và cho phép bảo vệ:</w:t>
      </w:r>
    </w:p>
    <w:p w:rsidR="00E81907" w:rsidRPr="007B23C2" w:rsidRDefault="00E81907" w:rsidP="00E81907">
      <w:pPr>
        <w:spacing w:line="276" w:lineRule="auto"/>
        <w:rPr>
          <w:lang w:val="en-US"/>
        </w:rPr>
      </w:pPr>
    </w:p>
    <w:p w:rsidR="00E81907" w:rsidRPr="007B23C2" w:rsidRDefault="00E81907" w:rsidP="00E81907">
      <w:pPr>
        <w:spacing w:line="276" w:lineRule="auto"/>
        <w:rPr>
          <w:lang w:val="en-US"/>
        </w:rPr>
      </w:pPr>
    </w:p>
    <w:p w:rsidR="00E81907" w:rsidRPr="007B23C2" w:rsidRDefault="00E81907" w:rsidP="00E81907">
      <w:pPr>
        <w:spacing w:line="276" w:lineRule="auto"/>
        <w:rPr>
          <w:lang w:val="en-US"/>
        </w:rPr>
      </w:pPr>
    </w:p>
    <w:tbl>
      <w:tblPr>
        <w:tblW w:w="0" w:type="auto"/>
        <w:tblLayout w:type="fixed"/>
        <w:tblLook w:val="0000" w:firstRow="0" w:lastRow="0" w:firstColumn="0" w:lastColumn="0" w:noHBand="0" w:noVBand="0"/>
      </w:tblPr>
      <w:tblGrid>
        <w:gridCol w:w="4502"/>
        <w:gridCol w:w="4502"/>
      </w:tblGrid>
      <w:tr w:rsidR="007B23C2" w:rsidRPr="007B23C2">
        <w:tc>
          <w:tcPr>
            <w:tcW w:w="4502" w:type="dxa"/>
            <w:shd w:val="clear" w:color="auto" w:fill="auto"/>
          </w:tcPr>
          <w:p w:rsidR="00AF584A" w:rsidRPr="007B23C2" w:rsidRDefault="00AF584A" w:rsidP="00E81907">
            <w:pPr>
              <w:snapToGrid w:val="0"/>
              <w:spacing w:line="276" w:lineRule="auto"/>
              <w:rPr>
                <w:i/>
                <w:iCs/>
              </w:rPr>
            </w:pPr>
          </w:p>
        </w:tc>
        <w:tc>
          <w:tcPr>
            <w:tcW w:w="4502" w:type="dxa"/>
            <w:shd w:val="clear" w:color="auto" w:fill="auto"/>
          </w:tcPr>
          <w:p w:rsidR="00AF584A" w:rsidRPr="007B23C2" w:rsidRDefault="00AF584A" w:rsidP="00E81907">
            <w:pPr>
              <w:spacing w:line="276" w:lineRule="auto"/>
              <w:jc w:val="center"/>
            </w:pPr>
            <w:r w:rsidRPr="007B23C2">
              <w:rPr>
                <w:i/>
              </w:rPr>
              <w:t>Hà Nội, ngày    tháng  năm</w:t>
            </w:r>
          </w:p>
          <w:p w:rsidR="00AF584A" w:rsidRPr="007B23C2" w:rsidRDefault="00AF584A" w:rsidP="00E81907">
            <w:pPr>
              <w:spacing w:line="276" w:lineRule="auto"/>
              <w:jc w:val="center"/>
              <w:rPr>
                <w:lang w:val="en-US"/>
              </w:rPr>
            </w:pPr>
            <w:r w:rsidRPr="007B23C2">
              <w:t>Giáo viên hướng dẫn</w:t>
            </w:r>
          </w:p>
          <w:p w:rsidR="00E81907" w:rsidRPr="007B23C2" w:rsidRDefault="00E81907" w:rsidP="00E81907">
            <w:pPr>
              <w:spacing w:line="276" w:lineRule="auto"/>
              <w:jc w:val="center"/>
              <w:rPr>
                <w:lang w:val="en-US"/>
              </w:rPr>
            </w:pPr>
          </w:p>
          <w:p w:rsidR="00AF584A" w:rsidRPr="007B23C2" w:rsidRDefault="00AF584A" w:rsidP="00E81907">
            <w:pPr>
              <w:spacing w:line="276" w:lineRule="auto"/>
              <w:jc w:val="center"/>
            </w:pPr>
          </w:p>
          <w:p w:rsidR="00AF584A" w:rsidRPr="007B23C2" w:rsidRDefault="00AF584A" w:rsidP="00E81907">
            <w:pPr>
              <w:spacing w:line="276" w:lineRule="auto"/>
              <w:jc w:val="center"/>
            </w:pPr>
          </w:p>
          <w:p w:rsidR="00AF584A" w:rsidRPr="007B23C2" w:rsidRDefault="00967520" w:rsidP="00E81907">
            <w:pPr>
              <w:spacing w:line="276" w:lineRule="auto"/>
              <w:jc w:val="center"/>
              <w:rPr>
                <w:lang w:val="en-US"/>
              </w:rPr>
            </w:pPr>
            <w:r w:rsidRPr="007B23C2">
              <w:rPr>
                <w:i/>
                <w:iCs/>
                <w:lang w:val="en-US"/>
              </w:rPr>
              <w:t>TS. Trần Thị Thanh Hải</w:t>
            </w:r>
          </w:p>
        </w:tc>
      </w:tr>
    </w:tbl>
    <w:p w:rsidR="00AF584A" w:rsidRPr="007B23C2" w:rsidRDefault="00AF584A">
      <w:pPr>
        <w:pStyle w:val="Heading1"/>
        <w:pageBreakBefore/>
      </w:pPr>
      <w:bookmarkStart w:id="1" w:name="_Toc516428931"/>
      <w:r w:rsidRPr="007B23C2">
        <w:lastRenderedPageBreak/>
        <w:t>TÓM TẮT NỘI DUNG ĐỒ ÁN TỐT NGHIỆP</w:t>
      </w:r>
      <w:bookmarkEnd w:id="1"/>
    </w:p>
    <w:p w:rsidR="00641300" w:rsidRPr="007B23C2" w:rsidRDefault="00641300">
      <w:pPr>
        <w:pStyle w:val="abstract"/>
        <w:ind w:firstLine="720"/>
        <w:rPr>
          <w:vertAlign w:val="subscript"/>
          <w:lang w:val="en-US"/>
        </w:rPr>
      </w:pPr>
    </w:p>
    <w:p w:rsidR="00AF584A" w:rsidRPr="007B23C2" w:rsidRDefault="00AF584A">
      <w:pPr>
        <w:rPr>
          <w:b/>
          <w:bCs/>
          <w:i/>
          <w:szCs w:val="26"/>
          <w:lang w:val="en-US"/>
        </w:rPr>
      </w:pPr>
    </w:p>
    <w:p w:rsidR="001B6B49" w:rsidRPr="007B23C2" w:rsidRDefault="001B6B49" w:rsidP="001B6B49">
      <w:pPr>
        <w:rPr>
          <w:bCs/>
          <w:szCs w:val="26"/>
          <w:lang w:val="en-GB"/>
        </w:rPr>
      </w:pPr>
      <w:r w:rsidRPr="007B23C2">
        <w:rPr>
          <w:bCs/>
          <w:szCs w:val="26"/>
          <w:lang w:val="en-GB"/>
        </w:rPr>
        <w:t>Trong ĐATN này, em tập trung giải quyết bài toán phát hiện người trong một video hay một chuỗi ảnh đầu vào. Đây là một bài toán có tính ứng dụng thực tiễn cao, làm tiền đề cho việc nhận dạng hoạt động của người. Có 2 hướng tiếp cận chính để phát hiện người: sử dụng đặc trưng được trích xuất bằng tay hoặc đặc trưng được trích xuất dựa trên kỹ thuật học sâu. Mỗi phương pháp đều có những ưu, nhược điểm riêng. Phương pháp mà em lựa chọn nghiên cứu và thử nghiệm trong ĐATN này là sử dụng đặc trưng được trích xuất dựa trên kỹ thuật học sâu. Có nhiều kiến trúc học sâu đã đạt kết quả tốt cho việc giải bài toán nhận dạng hoạt động trong thời gian gần đây. Trong các kỹ thuật đó, em tìm hiểu YOLO trong [3] là một phương pháp đã được đánh giá thực nghiệm là cho kết quả tốt với tốc độ xử lý cao trên một số CSDL dùng chung của cộng đồng nghiên cứu. Trong ĐATN của mình, em sử dụng bộ dữ liệu về hoạt động của người của MICA gồm các video thuộc 21 lớp hoạt động của 50 người dưới 7 góc nhìn khác nhau. Độ chính xác phân lớp đạt được là 95%. Kết quả này vẫn có thể cải thiện thêm nhờ việc chuẩn bị dữ liệu một cách chính xác hơn hay bằng cách kết hợp nhiều nguồn thông tin khác nhau.</w:t>
      </w:r>
    </w:p>
    <w:p w:rsidR="00AF584A" w:rsidRPr="007B23C2" w:rsidRDefault="00AF584A">
      <w:pPr>
        <w:rPr>
          <w:b/>
          <w:bCs/>
          <w:i/>
          <w:szCs w:val="26"/>
        </w:rPr>
      </w:pPr>
    </w:p>
    <w:p w:rsidR="00AF584A" w:rsidRPr="007B23C2" w:rsidRDefault="00AF584A" w:rsidP="00945BE2">
      <w:pPr>
        <w:pStyle w:val="Heading1"/>
        <w:pageBreakBefore/>
      </w:pPr>
      <w:bookmarkStart w:id="2" w:name="_Toc516428932"/>
      <w:r w:rsidRPr="007B23C2">
        <w:lastRenderedPageBreak/>
        <w:t>ABSTRACT OF THESIS</w:t>
      </w:r>
      <w:bookmarkEnd w:id="2"/>
    </w:p>
    <w:p w:rsidR="00AF584A" w:rsidRPr="007B23C2" w:rsidRDefault="00AF584A">
      <w:pPr>
        <w:rPr>
          <w:szCs w:val="26"/>
        </w:rPr>
      </w:pPr>
    </w:p>
    <w:p w:rsidR="00AF584A" w:rsidRPr="007B23C2" w:rsidRDefault="00AF584A">
      <w:pPr>
        <w:rPr>
          <w:szCs w:val="26"/>
        </w:rPr>
      </w:pPr>
    </w:p>
    <w:p w:rsidR="00AF584A" w:rsidRPr="007B23C2" w:rsidRDefault="00AF584A">
      <w:pPr>
        <w:rPr>
          <w:szCs w:val="26"/>
        </w:rPr>
      </w:pPr>
    </w:p>
    <w:p w:rsidR="00AF584A" w:rsidRPr="007B23C2" w:rsidRDefault="00AF584A">
      <w:pPr>
        <w:rPr>
          <w:szCs w:val="26"/>
        </w:rPr>
      </w:pPr>
    </w:p>
    <w:p w:rsidR="00AF584A" w:rsidRPr="007B23C2" w:rsidRDefault="00AF584A">
      <w:pPr>
        <w:rPr>
          <w:szCs w:val="26"/>
        </w:rPr>
      </w:pPr>
    </w:p>
    <w:p w:rsidR="00AF584A" w:rsidRPr="007B23C2" w:rsidRDefault="00AF584A">
      <w:pPr>
        <w:rPr>
          <w:szCs w:val="26"/>
        </w:rPr>
      </w:pPr>
    </w:p>
    <w:p w:rsidR="00AF584A" w:rsidRPr="007B23C2" w:rsidRDefault="00AF584A">
      <w:pPr>
        <w:rPr>
          <w:szCs w:val="26"/>
        </w:rPr>
      </w:pPr>
    </w:p>
    <w:p w:rsidR="00AF584A" w:rsidRPr="007B23C2" w:rsidRDefault="00AF584A">
      <w:pPr>
        <w:ind w:firstLine="720"/>
        <w:rPr>
          <w:szCs w:val="26"/>
        </w:rPr>
      </w:pPr>
    </w:p>
    <w:p w:rsidR="00AF584A" w:rsidRPr="007B23C2" w:rsidRDefault="00AF584A">
      <w:pPr>
        <w:pStyle w:val="Heading1"/>
        <w:pageBreakBefore/>
        <w:rPr>
          <w:lang w:val="en-US"/>
        </w:rPr>
      </w:pPr>
      <w:bookmarkStart w:id="3" w:name="_Toc516428933"/>
      <w:r w:rsidRPr="007B23C2">
        <w:lastRenderedPageBreak/>
        <w:t>LỜI CẢM ƠN</w:t>
      </w:r>
      <w:bookmarkEnd w:id="3"/>
    </w:p>
    <w:p w:rsidR="00417F15" w:rsidRPr="007B23C2" w:rsidRDefault="00417F15" w:rsidP="00417F15">
      <w:pPr>
        <w:rPr>
          <w:lang w:val="en-US"/>
        </w:rPr>
      </w:pPr>
    </w:p>
    <w:p w:rsidR="007E30D0" w:rsidRPr="007B23C2" w:rsidRDefault="007E30D0" w:rsidP="00417F15">
      <w:pPr>
        <w:rPr>
          <w:lang w:val="en-US"/>
        </w:rPr>
      </w:pPr>
      <w:r w:rsidRPr="007B23C2">
        <w:rPr>
          <w:lang w:val="en-US"/>
        </w:rPr>
        <w:t xml:space="preserve">      Đầu tiên, em xin gửi lời cảm ơn chân thành đến cô </w:t>
      </w:r>
      <w:r w:rsidR="008B1D78" w:rsidRPr="007B23C2">
        <w:rPr>
          <w:lang w:val="en-US"/>
        </w:rPr>
        <w:t>Trần Thị Thanh Hải vì đã hướng dẫn</w:t>
      </w:r>
      <w:r w:rsidRPr="007B23C2">
        <w:rPr>
          <w:lang w:val="en-US"/>
        </w:rPr>
        <w:t xml:space="preserve"> ân cần, tận tình, và kiên nhẫn với em</w:t>
      </w:r>
      <w:r w:rsidR="0007050C" w:rsidRPr="007B23C2">
        <w:rPr>
          <w:lang w:val="en-US"/>
        </w:rPr>
        <w:t xml:space="preserve"> và tạo động lực cho em</w:t>
      </w:r>
      <w:r w:rsidRPr="007B23C2">
        <w:rPr>
          <w:lang w:val="en-US"/>
        </w:rPr>
        <w:t xml:space="preserve"> trong khoảng thời gian thực hiện đồ án tốt nghiệp</w:t>
      </w:r>
      <w:r w:rsidR="008B1D78" w:rsidRPr="007B23C2">
        <w:rPr>
          <w:lang w:val="en-US"/>
        </w:rPr>
        <w:t xml:space="preserve"> này</w:t>
      </w:r>
      <w:r w:rsidRPr="007B23C2">
        <w:rPr>
          <w:lang w:val="en-US"/>
        </w:rPr>
        <w:t>.</w:t>
      </w:r>
    </w:p>
    <w:p w:rsidR="00417F15" w:rsidRPr="007B23C2" w:rsidRDefault="007E30D0" w:rsidP="00417F15">
      <w:pPr>
        <w:rPr>
          <w:lang w:val="en-US"/>
        </w:rPr>
      </w:pPr>
      <w:r w:rsidRPr="007B23C2">
        <w:rPr>
          <w:lang w:val="en-US"/>
        </w:rPr>
        <w:t xml:space="preserve">      </w:t>
      </w:r>
      <w:r w:rsidR="00F30A01" w:rsidRPr="007B23C2">
        <w:rPr>
          <w:lang w:val="en-US"/>
        </w:rPr>
        <w:t>E</w:t>
      </w:r>
      <w:r w:rsidR="008B1D78" w:rsidRPr="007B23C2">
        <w:rPr>
          <w:lang w:val="en-US"/>
        </w:rPr>
        <w:t xml:space="preserve">m cũng xin chân thành cảm ơn </w:t>
      </w:r>
      <w:r w:rsidR="00E44CD3" w:rsidRPr="007B23C2">
        <w:rPr>
          <w:lang w:val="en-US"/>
        </w:rPr>
        <w:t xml:space="preserve">Viện Nghiên cứu Quốc tế MICA </w:t>
      </w:r>
      <w:r w:rsidR="006D6BF1" w:rsidRPr="007B23C2">
        <w:rPr>
          <w:lang w:val="en-US"/>
        </w:rPr>
        <w:t>đã tạo cho em một môi trường thuận lợi để học tập và nghiên cứu</w:t>
      </w:r>
      <w:r w:rsidR="00B55EA5" w:rsidRPr="007B23C2">
        <w:rPr>
          <w:lang w:val="en-US"/>
        </w:rPr>
        <w:t xml:space="preserve">. </w:t>
      </w:r>
    </w:p>
    <w:p w:rsidR="00C65796" w:rsidRPr="007B23C2" w:rsidRDefault="00C65796" w:rsidP="00417F15">
      <w:pPr>
        <w:rPr>
          <w:lang w:val="en-US"/>
        </w:rPr>
      </w:pPr>
      <w:r w:rsidRPr="007B23C2">
        <w:rPr>
          <w:lang w:val="en-US"/>
        </w:rPr>
        <w:t xml:space="preserve">      Em cũng xin gửi lời cảm ơn đến</w:t>
      </w:r>
      <w:r w:rsidR="00CF367B" w:rsidRPr="007B23C2">
        <w:rPr>
          <w:lang w:val="en-US"/>
        </w:rPr>
        <w:t xml:space="preserve"> tất cả các thầy cô trường Đại h</w:t>
      </w:r>
      <w:r w:rsidRPr="007B23C2">
        <w:rPr>
          <w:lang w:val="en-US"/>
        </w:rPr>
        <w:t xml:space="preserve">ọc Bách Khoa Hà Nội trong suốt thời gian học trên giảng đường đã truyền đạt cho em những kiến thức cần thiết. </w:t>
      </w:r>
    </w:p>
    <w:p w:rsidR="00C65796" w:rsidRPr="007B23C2" w:rsidRDefault="00C65796" w:rsidP="00417F15">
      <w:pPr>
        <w:rPr>
          <w:lang w:val="en-US"/>
        </w:rPr>
      </w:pPr>
      <w:r w:rsidRPr="007B23C2">
        <w:rPr>
          <w:lang w:val="en-US"/>
        </w:rPr>
        <w:t xml:space="preserve">      Em cũng xin gửi lời cảm ơn đến tất cả các bạn cùng lớp đã đồng hành cùng em trong suốt thời gian học và làm việc, đã giúp đỡ</w:t>
      </w:r>
      <w:r w:rsidR="0075202A" w:rsidRPr="007B23C2">
        <w:rPr>
          <w:lang w:val="en-US"/>
        </w:rPr>
        <w:t xml:space="preserve"> động viên em rất nhiều. </w:t>
      </w:r>
    </w:p>
    <w:p w:rsidR="0007050C" w:rsidRPr="007B23C2" w:rsidRDefault="0007050C" w:rsidP="00417F15">
      <w:pPr>
        <w:rPr>
          <w:lang w:val="en-US"/>
        </w:rPr>
      </w:pPr>
      <w:r w:rsidRPr="007B23C2">
        <w:rPr>
          <w:lang w:val="en-US"/>
        </w:rPr>
        <w:t xml:space="preserve">      Em xin gửi lời cảm ơn đến gia đình đã luôn quan tâm, ủng hộ </w:t>
      </w:r>
      <w:r w:rsidR="002B41A2" w:rsidRPr="007B23C2">
        <w:rPr>
          <w:lang w:val="en-US"/>
        </w:rPr>
        <w:t xml:space="preserve">hết lòng về vật chất và tinh thần trong suốt thời gian qua. </w:t>
      </w:r>
    </w:p>
    <w:p w:rsidR="00453DD0" w:rsidRPr="007B23C2" w:rsidRDefault="00453DD0" w:rsidP="00417F15">
      <w:pPr>
        <w:rPr>
          <w:lang w:val="en-US"/>
        </w:rPr>
      </w:pPr>
      <w:r w:rsidRPr="007B23C2">
        <w:rPr>
          <w:lang w:val="en-US"/>
        </w:rPr>
        <w:t xml:space="preserve">      Do thời gian và kiến thức có hạn nên không tránh khỏi những thiếu sót nhất định. Em rất mong nhận được sự đóng góp quý báu của thầy cô và các bạn.</w:t>
      </w:r>
    </w:p>
    <w:p w:rsidR="0043584D" w:rsidRPr="007B23C2" w:rsidRDefault="0043584D" w:rsidP="00417F15">
      <w:pPr>
        <w:rPr>
          <w:lang w:val="en-US"/>
        </w:rPr>
      </w:pPr>
      <w:r w:rsidRPr="007B23C2">
        <w:rPr>
          <w:lang w:val="en-US"/>
        </w:rPr>
        <w:t xml:space="preserve">  </w:t>
      </w:r>
    </w:p>
    <w:p w:rsidR="00453DD0" w:rsidRPr="007B23C2" w:rsidRDefault="0043584D" w:rsidP="00417F15">
      <w:pPr>
        <w:rPr>
          <w:lang w:val="en-US"/>
        </w:rPr>
      </w:pPr>
      <w:r w:rsidRPr="007B23C2">
        <w:rPr>
          <w:lang w:val="en-US"/>
        </w:rPr>
        <w:t>Cuối cùng, em xin gửi lời chúc sức khỏe, hạnh phúc tới thầy cô, gia đình và bạn bè</w:t>
      </w:r>
      <w:r w:rsidR="00A304B7" w:rsidRPr="007B23C2">
        <w:rPr>
          <w:lang w:val="en-US"/>
        </w:rPr>
        <w:t>.</w:t>
      </w:r>
    </w:p>
    <w:p w:rsidR="00543CD4" w:rsidRPr="007B23C2" w:rsidRDefault="00543CD4" w:rsidP="00417F15">
      <w:pPr>
        <w:rPr>
          <w:lang w:val="en-US"/>
        </w:rPr>
      </w:pPr>
    </w:p>
    <w:p w:rsidR="00543CD4" w:rsidRPr="007B23C2" w:rsidRDefault="006A79D4" w:rsidP="006A79D4">
      <w:pPr>
        <w:jc w:val="right"/>
        <w:rPr>
          <w:i/>
          <w:lang w:val="en-US"/>
        </w:rPr>
      </w:pPr>
      <w:r w:rsidRPr="007B23C2">
        <w:rPr>
          <w:i/>
          <w:lang w:val="en-US"/>
        </w:rPr>
        <w:t xml:space="preserve">Hà Nội, ngày  tháng </w:t>
      </w:r>
      <w:r w:rsidR="00BA5FEE" w:rsidRPr="007B23C2">
        <w:rPr>
          <w:i/>
          <w:lang w:val="en-US"/>
        </w:rPr>
        <w:t xml:space="preserve"> </w:t>
      </w:r>
      <w:r w:rsidRPr="007B23C2">
        <w:rPr>
          <w:i/>
          <w:lang w:val="en-US"/>
        </w:rPr>
        <w:t>năm 2017</w:t>
      </w:r>
    </w:p>
    <w:p w:rsidR="00BA5FEE" w:rsidRPr="007B23C2" w:rsidRDefault="00BA5FEE" w:rsidP="006A79D4">
      <w:pPr>
        <w:jc w:val="right"/>
        <w:rPr>
          <w:lang w:val="en-US"/>
        </w:rPr>
      </w:pPr>
      <w:r w:rsidRPr="007B23C2">
        <w:rPr>
          <w:lang w:val="en-US"/>
        </w:rPr>
        <w:t>Sinh viên</w:t>
      </w:r>
    </w:p>
    <w:p w:rsidR="00543CD4" w:rsidRPr="007B23C2" w:rsidRDefault="00543CD4" w:rsidP="00417F15">
      <w:pPr>
        <w:rPr>
          <w:lang w:val="en-US"/>
        </w:rPr>
      </w:pPr>
    </w:p>
    <w:p w:rsidR="00AF584A" w:rsidRPr="007B23C2" w:rsidRDefault="00936184" w:rsidP="00AD4DBE">
      <w:pPr>
        <w:pStyle w:val="Heading1"/>
        <w:numPr>
          <w:ilvl w:val="0"/>
          <w:numId w:val="0"/>
        </w:numPr>
        <w:spacing w:line="240" w:lineRule="auto"/>
      </w:pPr>
      <w:r w:rsidRPr="007B23C2">
        <w:br w:type="page"/>
      </w:r>
      <w:bookmarkStart w:id="4" w:name="_Toc516428934"/>
      <w:r w:rsidR="00AF584A" w:rsidRPr="007B23C2">
        <w:lastRenderedPageBreak/>
        <w:t>MỤC LỤC</w:t>
      </w:r>
      <w:bookmarkEnd w:id="4"/>
    </w:p>
    <w:p w:rsidR="00E97820" w:rsidRPr="007B23C2" w:rsidRDefault="00AF584A">
      <w:pPr>
        <w:pStyle w:val="TOC1"/>
        <w:tabs>
          <w:tab w:val="right" w:leader="dot" w:pos="8777"/>
        </w:tabs>
        <w:rPr>
          <w:rFonts w:ascii="Calibri" w:hAnsi="Calibri"/>
          <w:noProof/>
          <w:lang w:val="en-US" w:eastAsia="en-US"/>
        </w:rPr>
      </w:pPr>
      <w:r w:rsidRPr="007B23C2">
        <w:fldChar w:fldCharType="begin"/>
      </w:r>
      <w:r w:rsidRPr="007B23C2">
        <w:instrText xml:space="preserve"> TOC \o "1-5" \h</w:instrText>
      </w:r>
      <w:r w:rsidRPr="007B23C2">
        <w:fldChar w:fldCharType="separate"/>
      </w:r>
      <w:hyperlink w:anchor="_Toc516428930" w:history="1">
        <w:r w:rsidR="00E97820" w:rsidRPr="007B23C2">
          <w:rPr>
            <w:rStyle w:val="Hyperlink"/>
            <w:noProof/>
            <w:color w:val="auto"/>
          </w:rPr>
          <w:t>PHIẾU GIAO NHIỆM VỤ ĐỒ ÁN TỐT NGHIỆP</w:t>
        </w:r>
        <w:r w:rsidR="00E97820" w:rsidRPr="007B23C2">
          <w:rPr>
            <w:noProof/>
          </w:rPr>
          <w:tab/>
        </w:r>
        <w:r w:rsidR="00E97820" w:rsidRPr="007B23C2">
          <w:rPr>
            <w:noProof/>
          </w:rPr>
          <w:fldChar w:fldCharType="begin"/>
        </w:r>
        <w:r w:rsidR="00E97820" w:rsidRPr="007B23C2">
          <w:rPr>
            <w:noProof/>
          </w:rPr>
          <w:instrText xml:space="preserve"> PAGEREF _Toc516428930 \h </w:instrText>
        </w:r>
        <w:r w:rsidR="00E97820" w:rsidRPr="007B23C2">
          <w:rPr>
            <w:noProof/>
          </w:rPr>
        </w:r>
        <w:r w:rsidR="00E97820" w:rsidRPr="007B23C2">
          <w:rPr>
            <w:noProof/>
          </w:rPr>
          <w:fldChar w:fldCharType="separate"/>
        </w:r>
        <w:r w:rsidR="00E97820" w:rsidRPr="007B23C2">
          <w:rPr>
            <w:noProof/>
          </w:rPr>
          <w:t>2</w:t>
        </w:r>
        <w:r w:rsidR="00E97820" w:rsidRPr="007B23C2">
          <w:rPr>
            <w:noProof/>
          </w:rPr>
          <w:fldChar w:fldCharType="end"/>
        </w:r>
      </w:hyperlink>
    </w:p>
    <w:p w:rsidR="00E97820" w:rsidRPr="007B23C2" w:rsidRDefault="002B04FF">
      <w:pPr>
        <w:pStyle w:val="TOC1"/>
        <w:tabs>
          <w:tab w:val="right" w:leader="dot" w:pos="8777"/>
        </w:tabs>
        <w:rPr>
          <w:rFonts w:ascii="Calibri" w:hAnsi="Calibri"/>
          <w:noProof/>
          <w:lang w:val="en-US" w:eastAsia="en-US"/>
        </w:rPr>
      </w:pPr>
      <w:hyperlink w:anchor="_Toc516428931" w:history="1">
        <w:r w:rsidR="00E97820" w:rsidRPr="007B23C2">
          <w:rPr>
            <w:rStyle w:val="Hyperlink"/>
            <w:noProof/>
            <w:color w:val="auto"/>
          </w:rPr>
          <w:t>TÓM TẮT NỘI DUNG ĐỒ ÁN TỐT NGHIỆP</w:t>
        </w:r>
        <w:r w:rsidR="00E97820" w:rsidRPr="007B23C2">
          <w:rPr>
            <w:noProof/>
          </w:rPr>
          <w:tab/>
        </w:r>
        <w:r w:rsidR="00E97820" w:rsidRPr="007B23C2">
          <w:rPr>
            <w:noProof/>
          </w:rPr>
          <w:fldChar w:fldCharType="begin"/>
        </w:r>
        <w:r w:rsidR="00E97820" w:rsidRPr="007B23C2">
          <w:rPr>
            <w:noProof/>
          </w:rPr>
          <w:instrText xml:space="preserve"> PAGEREF _Toc516428931 \h </w:instrText>
        </w:r>
        <w:r w:rsidR="00E97820" w:rsidRPr="007B23C2">
          <w:rPr>
            <w:noProof/>
          </w:rPr>
        </w:r>
        <w:r w:rsidR="00E97820" w:rsidRPr="007B23C2">
          <w:rPr>
            <w:noProof/>
          </w:rPr>
          <w:fldChar w:fldCharType="separate"/>
        </w:r>
        <w:r w:rsidR="00E97820" w:rsidRPr="007B23C2">
          <w:rPr>
            <w:noProof/>
          </w:rPr>
          <w:t>3</w:t>
        </w:r>
        <w:r w:rsidR="00E97820" w:rsidRPr="007B23C2">
          <w:rPr>
            <w:noProof/>
          </w:rPr>
          <w:fldChar w:fldCharType="end"/>
        </w:r>
      </w:hyperlink>
    </w:p>
    <w:p w:rsidR="00E97820" w:rsidRPr="007B23C2" w:rsidRDefault="002B04FF">
      <w:pPr>
        <w:pStyle w:val="TOC1"/>
        <w:tabs>
          <w:tab w:val="right" w:leader="dot" w:pos="8777"/>
        </w:tabs>
        <w:rPr>
          <w:rFonts w:ascii="Calibri" w:hAnsi="Calibri"/>
          <w:noProof/>
          <w:lang w:val="en-US" w:eastAsia="en-US"/>
        </w:rPr>
      </w:pPr>
      <w:hyperlink w:anchor="_Toc516428932" w:history="1">
        <w:r w:rsidR="00E97820" w:rsidRPr="007B23C2">
          <w:rPr>
            <w:rStyle w:val="Hyperlink"/>
            <w:noProof/>
            <w:color w:val="auto"/>
          </w:rPr>
          <w:t>ABSTRACT OF THESIS</w:t>
        </w:r>
        <w:r w:rsidR="00E97820" w:rsidRPr="007B23C2">
          <w:rPr>
            <w:noProof/>
          </w:rPr>
          <w:tab/>
        </w:r>
        <w:r w:rsidR="00E97820" w:rsidRPr="007B23C2">
          <w:rPr>
            <w:noProof/>
          </w:rPr>
          <w:fldChar w:fldCharType="begin"/>
        </w:r>
        <w:r w:rsidR="00E97820" w:rsidRPr="007B23C2">
          <w:rPr>
            <w:noProof/>
          </w:rPr>
          <w:instrText xml:space="preserve"> PAGEREF _Toc516428932 \h </w:instrText>
        </w:r>
        <w:r w:rsidR="00E97820" w:rsidRPr="007B23C2">
          <w:rPr>
            <w:noProof/>
          </w:rPr>
        </w:r>
        <w:r w:rsidR="00E97820" w:rsidRPr="007B23C2">
          <w:rPr>
            <w:noProof/>
          </w:rPr>
          <w:fldChar w:fldCharType="separate"/>
        </w:r>
        <w:r w:rsidR="00E97820" w:rsidRPr="007B23C2">
          <w:rPr>
            <w:noProof/>
          </w:rPr>
          <w:t>4</w:t>
        </w:r>
        <w:r w:rsidR="00E97820" w:rsidRPr="007B23C2">
          <w:rPr>
            <w:noProof/>
          </w:rPr>
          <w:fldChar w:fldCharType="end"/>
        </w:r>
      </w:hyperlink>
    </w:p>
    <w:p w:rsidR="00E97820" w:rsidRPr="007B23C2" w:rsidRDefault="002B04FF">
      <w:pPr>
        <w:pStyle w:val="TOC1"/>
        <w:tabs>
          <w:tab w:val="right" w:leader="dot" w:pos="8777"/>
        </w:tabs>
        <w:rPr>
          <w:rFonts w:ascii="Calibri" w:hAnsi="Calibri"/>
          <w:noProof/>
          <w:lang w:val="en-US" w:eastAsia="en-US"/>
        </w:rPr>
      </w:pPr>
      <w:hyperlink w:anchor="_Toc516428933" w:history="1">
        <w:r w:rsidR="00E97820" w:rsidRPr="007B23C2">
          <w:rPr>
            <w:rStyle w:val="Hyperlink"/>
            <w:noProof/>
            <w:color w:val="auto"/>
          </w:rPr>
          <w:t>LỜI CẢM ƠN</w:t>
        </w:r>
        <w:r w:rsidR="00E97820" w:rsidRPr="007B23C2">
          <w:rPr>
            <w:noProof/>
          </w:rPr>
          <w:tab/>
        </w:r>
        <w:r w:rsidR="00E97820" w:rsidRPr="007B23C2">
          <w:rPr>
            <w:noProof/>
          </w:rPr>
          <w:fldChar w:fldCharType="begin"/>
        </w:r>
        <w:r w:rsidR="00E97820" w:rsidRPr="007B23C2">
          <w:rPr>
            <w:noProof/>
          </w:rPr>
          <w:instrText xml:space="preserve"> PAGEREF _Toc516428933 \h </w:instrText>
        </w:r>
        <w:r w:rsidR="00E97820" w:rsidRPr="007B23C2">
          <w:rPr>
            <w:noProof/>
          </w:rPr>
        </w:r>
        <w:r w:rsidR="00E97820" w:rsidRPr="007B23C2">
          <w:rPr>
            <w:noProof/>
          </w:rPr>
          <w:fldChar w:fldCharType="separate"/>
        </w:r>
        <w:r w:rsidR="00E97820" w:rsidRPr="007B23C2">
          <w:rPr>
            <w:noProof/>
          </w:rPr>
          <w:t>5</w:t>
        </w:r>
        <w:r w:rsidR="00E97820" w:rsidRPr="007B23C2">
          <w:rPr>
            <w:noProof/>
          </w:rPr>
          <w:fldChar w:fldCharType="end"/>
        </w:r>
      </w:hyperlink>
    </w:p>
    <w:p w:rsidR="00E97820" w:rsidRPr="007B23C2" w:rsidRDefault="002B04FF">
      <w:pPr>
        <w:pStyle w:val="TOC1"/>
        <w:tabs>
          <w:tab w:val="right" w:leader="dot" w:pos="8777"/>
        </w:tabs>
        <w:rPr>
          <w:rFonts w:ascii="Calibri" w:hAnsi="Calibri"/>
          <w:noProof/>
          <w:lang w:val="en-US" w:eastAsia="en-US"/>
        </w:rPr>
      </w:pPr>
      <w:hyperlink w:anchor="_Toc516428934" w:history="1">
        <w:r w:rsidR="00E97820" w:rsidRPr="007B23C2">
          <w:rPr>
            <w:rStyle w:val="Hyperlink"/>
            <w:noProof/>
            <w:color w:val="auto"/>
          </w:rPr>
          <w:t>MỤC LỤC</w:t>
        </w:r>
        <w:r w:rsidR="00E97820" w:rsidRPr="007B23C2">
          <w:rPr>
            <w:noProof/>
          </w:rPr>
          <w:tab/>
        </w:r>
        <w:r w:rsidR="00E97820" w:rsidRPr="007B23C2">
          <w:rPr>
            <w:noProof/>
          </w:rPr>
          <w:fldChar w:fldCharType="begin"/>
        </w:r>
        <w:r w:rsidR="00E97820" w:rsidRPr="007B23C2">
          <w:rPr>
            <w:noProof/>
          </w:rPr>
          <w:instrText xml:space="preserve"> PAGEREF _Toc516428934 \h </w:instrText>
        </w:r>
        <w:r w:rsidR="00E97820" w:rsidRPr="007B23C2">
          <w:rPr>
            <w:noProof/>
          </w:rPr>
        </w:r>
        <w:r w:rsidR="00E97820" w:rsidRPr="007B23C2">
          <w:rPr>
            <w:noProof/>
          </w:rPr>
          <w:fldChar w:fldCharType="separate"/>
        </w:r>
        <w:r w:rsidR="00E97820" w:rsidRPr="007B23C2">
          <w:rPr>
            <w:noProof/>
          </w:rPr>
          <w:t>6</w:t>
        </w:r>
        <w:r w:rsidR="00E97820" w:rsidRPr="007B23C2">
          <w:rPr>
            <w:noProof/>
          </w:rPr>
          <w:fldChar w:fldCharType="end"/>
        </w:r>
      </w:hyperlink>
    </w:p>
    <w:p w:rsidR="00E97820" w:rsidRPr="007B23C2" w:rsidRDefault="002B04FF">
      <w:pPr>
        <w:pStyle w:val="TOC1"/>
        <w:tabs>
          <w:tab w:val="right" w:leader="dot" w:pos="8777"/>
        </w:tabs>
        <w:rPr>
          <w:rFonts w:ascii="Calibri" w:hAnsi="Calibri"/>
          <w:noProof/>
          <w:lang w:val="en-US" w:eastAsia="en-US"/>
        </w:rPr>
      </w:pPr>
      <w:hyperlink w:anchor="_Toc516428935" w:history="1">
        <w:r w:rsidR="00E97820" w:rsidRPr="007B23C2">
          <w:rPr>
            <w:rStyle w:val="Hyperlink"/>
            <w:noProof/>
            <w:color w:val="auto"/>
          </w:rPr>
          <w:t>DANH MỤC HÌNH ẢNH</w:t>
        </w:r>
        <w:r w:rsidR="00E97820" w:rsidRPr="007B23C2">
          <w:rPr>
            <w:noProof/>
          </w:rPr>
          <w:tab/>
        </w:r>
        <w:r w:rsidR="00E97820" w:rsidRPr="007B23C2">
          <w:rPr>
            <w:noProof/>
          </w:rPr>
          <w:fldChar w:fldCharType="begin"/>
        </w:r>
        <w:r w:rsidR="00E97820" w:rsidRPr="007B23C2">
          <w:rPr>
            <w:noProof/>
          </w:rPr>
          <w:instrText xml:space="preserve"> PAGEREF _Toc516428935 \h </w:instrText>
        </w:r>
        <w:r w:rsidR="00E97820" w:rsidRPr="007B23C2">
          <w:rPr>
            <w:noProof/>
          </w:rPr>
        </w:r>
        <w:r w:rsidR="00E97820" w:rsidRPr="007B23C2">
          <w:rPr>
            <w:noProof/>
          </w:rPr>
          <w:fldChar w:fldCharType="separate"/>
        </w:r>
        <w:r w:rsidR="00E97820" w:rsidRPr="007B23C2">
          <w:rPr>
            <w:noProof/>
          </w:rPr>
          <w:t>8</w:t>
        </w:r>
        <w:r w:rsidR="00E97820" w:rsidRPr="007B23C2">
          <w:rPr>
            <w:noProof/>
          </w:rPr>
          <w:fldChar w:fldCharType="end"/>
        </w:r>
      </w:hyperlink>
    </w:p>
    <w:p w:rsidR="00E97820" w:rsidRPr="007B23C2" w:rsidRDefault="002B04FF">
      <w:pPr>
        <w:pStyle w:val="TOC1"/>
        <w:tabs>
          <w:tab w:val="right" w:leader="dot" w:pos="8777"/>
        </w:tabs>
        <w:rPr>
          <w:rFonts w:ascii="Calibri" w:hAnsi="Calibri"/>
          <w:noProof/>
          <w:lang w:val="en-US" w:eastAsia="en-US"/>
        </w:rPr>
      </w:pPr>
      <w:hyperlink w:anchor="_Toc516428936" w:history="1">
        <w:r w:rsidR="00E97820" w:rsidRPr="007B23C2">
          <w:rPr>
            <w:rStyle w:val="Hyperlink"/>
            <w:noProof/>
            <w:color w:val="auto"/>
          </w:rPr>
          <w:t>DANH MỤC BẢNG</w:t>
        </w:r>
        <w:r w:rsidR="00E97820" w:rsidRPr="007B23C2">
          <w:rPr>
            <w:noProof/>
          </w:rPr>
          <w:tab/>
        </w:r>
        <w:r w:rsidR="00E97820" w:rsidRPr="007B23C2">
          <w:rPr>
            <w:noProof/>
          </w:rPr>
          <w:fldChar w:fldCharType="begin"/>
        </w:r>
        <w:r w:rsidR="00E97820" w:rsidRPr="007B23C2">
          <w:rPr>
            <w:noProof/>
          </w:rPr>
          <w:instrText xml:space="preserve"> PAGEREF _Toc516428936 \h </w:instrText>
        </w:r>
        <w:r w:rsidR="00E97820" w:rsidRPr="007B23C2">
          <w:rPr>
            <w:noProof/>
          </w:rPr>
        </w:r>
        <w:r w:rsidR="00E97820" w:rsidRPr="007B23C2">
          <w:rPr>
            <w:noProof/>
          </w:rPr>
          <w:fldChar w:fldCharType="separate"/>
        </w:r>
        <w:r w:rsidR="00E97820" w:rsidRPr="007B23C2">
          <w:rPr>
            <w:noProof/>
          </w:rPr>
          <w:t>9</w:t>
        </w:r>
        <w:r w:rsidR="00E97820" w:rsidRPr="007B23C2">
          <w:rPr>
            <w:noProof/>
          </w:rPr>
          <w:fldChar w:fldCharType="end"/>
        </w:r>
      </w:hyperlink>
    </w:p>
    <w:p w:rsidR="00E97820" w:rsidRPr="007B23C2" w:rsidRDefault="002B04FF">
      <w:pPr>
        <w:pStyle w:val="TOC1"/>
        <w:tabs>
          <w:tab w:val="right" w:leader="dot" w:pos="8777"/>
        </w:tabs>
        <w:rPr>
          <w:rFonts w:ascii="Calibri" w:hAnsi="Calibri"/>
          <w:noProof/>
          <w:lang w:val="en-US" w:eastAsia="en-US"/>
        </w:rPr>
      </w:pPr>
      <w:hyperlink w:anchor="_Toc516428937" w:history="1">
        <w:r w:rsidR="00E97820" w:rsidRPr="007B23C2">
          <w:rPr>
            <w:rStyle w:val="Hyperlink"/>
            <w:noProof/>
            <w:color w:val="auto"/>
          </w:rPr>
          <w:t>DANH MỤC TỪ VIẾT TẮT VÀ THUẬT NGỮ</w:t>
        </w:r>
        <w:r w:rsidR="00E97820" w:rsidRPr="007B23C2">
          <w:rPr>
            <w:noProof/>
          </w:rPr>
          <w:tab/>
        </w:r>
        <w:r w:rsidR="00E97820" w:rsidRPr="007B23C2">
          <w:rPr>
            <w:noProof/>
          </w:rPr>
          <w:fldChar w:fldCharType="begin"/>
        </w:r>
        <w:r w:rsidR="00E97820" w:rsidRPr="007B23C2">
          <w:rPr>
            <w:noProof/>
          </w:rPr>
          <w:instrText xml:space="preserve"> PAGEREF _Toc516428937 \h </w:instrText>
        </w:r>
        <w:r w:rsidR="00E97820" w:rsidRPr="007B23C2">
          <w:rPr>
            <w:noProof/>
          </w:rPr>
        </w:r>
        <w:r w:rsidR="00E97820" w:rsidRPr="007B23C2">
          <w:rPr>
            <w:noProof/>
          </w:rPr>
          <w:fldChar w:fldCharType="separate"/>
        </w:r>
        <w:r w:rsidR="00E97820" w:rsidRPr="007B23C2">
          <w:rPr>
            <w:noProof/>
          </w:rPr>
          <w:t>10</w:t>
        </w:r>
        <w:r w:rsidR="00E97820" w:rsidRPr="007B23C2">
          <w:rPr>
            <w:noProof/>
          </w:rPr>
          <w:fldChar w:fldCharType="end"/>
        </w:r>
      </w:hyperlink>
    </w:p>
    <w:p w:rsidR="00E97820" w:rsidRPr="007B23C2" w:rsidRDefault="002B04FF">
      <w:pPr>
        <w:pStyle w:val="TOC1"/>
        <w:tabs>
          <w:tab w:val="right" w:leader="dot" w:pos="8777"/>
        </w:tabs>
        <w:rPr>
          <w:rFonts w:ascii="Calibri" w:hAnsi="Calibri"/>
          <w:noProof/>
          <w:lang w:val="en-US" w:eastAsia="en-US"/>
        </w:rPr>
      </w:pPr>
      <w:hyperlink w:anchor="_Toc516428938" w:history="1">
        <w:r w:rsidR="00E97820" w:rsidRPr="007B23C2">
          <w:rPr>
            <w:rStyle w:val="Hyperlink"/>
            <w:noProof/>
            <w:color w:val="auto"/>
          </w:rPr>
          <w:t>MỞ ĐẦU</w:t>
        </w:r>
        <w:r w:rsidR="00E97820" w:rsidRPr="007B23C2">
          <w:rPr>
            <w:noProof/>
          </w:rPr>
          <w:tab/>
        </w:r>
        <w:r w:rsidR="00E97820" w:rsidRPr="007B23C2">
          <w:rPr>
            <w:noProof/>
          </w:rPr>
          <w:fldChar w:fldCharType="begin"/>
        </w:r>
        <w:r w:rsidR="00E97820" w:rsidRPr="007B23C2">
          <w:rPr>
            <w:noProof/>
          </w:rPr>
          <w:instrText xml:space="preserve"> PAGEREF _Toc516428938 \h </w:instrText>
        </w:r>
        <w:r w:rsidR="00E97820" w:rsidRPr="007B23C2">
          <w:rPr>
            <w:noProof/>
          </w:rPr>
        </w:r>
        <w:r w:rsidR="00E97820" w:rsidRPr="007B23C2">
          <w:rPr>
            <w:noProof/>
          </w:rPr>
          <w:fldChar w:fldCharType="separate"/>
        </w:r>
        <w:r w:rsidR="00E97820" w:rsidRPr="007B23C2">
          <w:rPr>
            <w:noProof/>
          </w:rPr>
          <w:t>11</w:t>
        </w:r>
        <w:r w:rsidR="00E97820" w:rsidRPr="007B23C2">
          <w:rPr>
            <w:noProof/>
          </w:rPr>
          <w:fldChar w:fldCharType="end"/>
        </w:r>
      </w:hyperlink>
    </w:p>
    <w:p w:rsidR="00E97820" w:rsidRPr="007B23C2" w:rsidRDefault="002B04FF">
      <w:pPr>
        <w:pStyle w:val="TOC1"/>
        <w:tabs>
          <w:tab w:val="right" w:leader="dot" w:pos="8777"/>
        </w:tabs>
        <w:rPr>
          <w:rFonts w:ascii="Calibri" w:hAnsi="Calibri"/>
          <w:noProof/>
          <w:lang w:val="en-US" w:eastAsia="en-US"/>
        </w:rPr>
      </w:pPr>
      <w:hyperlink w:anchor="_Toc516428939" w:history="1">
        <w:r w:rsidR="00E97820" w:rsidRPr="007B23C2">
          <w:rPr>
            <w:rStyle w:val="Hyperlink"/>
            <w:noProof/>
            <w:color w:val="auto"/>
          </w:rPr>
          <w:t>CHƯƠNG 1: TỔNG QUAN VỀ PHÁT HIỆN NGƯỜI</w:t>
        </w:r>
        <w:r w:rsidR="00E97820" w:rsidRPr="007B23C2">
          <w:rPr>
            <w:noProof/>
          </w:rPr>
          <w:tab/>
        </w:r>
        <w:r w:rsidR="00E97820" w:rsidRPr="007B23C2">
          <w:rPr>
            <w:noProof/>
          </w:rPr>
          <w:fldChar w:fldCharType="begin"/>
        </w:r>
        <w:r w:rsidR="00E97820" w:rsidRPr="007B23C2">
          <w:rPr>
            <w:noProof/>
          </w:rPr>
          <w:instrText xml:space="preserve"> PAGEREF _Toc516428939 \h </w:instrText>
        </w:r>
        <w:r w:rsidR="00E97820" w:rsidRPr="007B23C2">
          <w:rPr>
            <w:noProof/>
          </w:rPr>
        </w:r>
        <w:r w:rsidR="00E97820" w:rsidRPr="007B23C2">
          <w:rPr>
            <w:noProof/>
          </w:rPr>
          <w:fldChar w:fldCharType="separate"/>
        </w:r>
        <w:r w:rsidR="00E97820" w:rsidRPr="007B23C2">
          <w:rPr>
            <w:noProof/>
          </w:rPr>
          <w:t>12</w:t>
        </w:r>
        <w:r w:rsidR="00E97820" w:rsidRPr="007B23C2">
          <w:rPr>
            <w:noProof/>
          </w:rPr>
          <w:fldChar w:fldCharType="end"/>
        </w:r>
      </w:hyperlink>
    </w:p>
    <w:p w:rsidR="00E97820" w:rsidRPr="007B23C2" w:rsidRDefault="002B04FF">
      <w:pPr>
        <w:pStyle w:val="TOC2"/>
        <w:rPr>
          <w:rFonts w:ascii="Calibri" w:hAnsi="Calibri"/>
          <w:noProof/>
          <w:lang w:val="en-US" w:eastAsia="en-US"/>
        </w:rPr>
      </w:pPr>
      <w:hyperlink w:anchor="_Toc516428940" w:history="1">
        <w:r w:rsidR="00E97820" w:rsidRPr="007B23C2">
          <w:rPr>
            <w:rStyle w:val="Hyperlink"/>
            <w:noProof/>
            <w:color w:val="auto"/>
            <w:lang w:val="en-US"/>
          </w:rPr>
          <w:t>1.1.</w:t>
        </w:r>
        <w:r w:rsidR="00E97820" w:rsidRPr="007B23C2">
          <w:rPr>
            <w:rFonts w:ascii="Calibri" w:hAnsi="Calibri"/>
            <w:noProof/>
            <w:lang w:val="en-US" w:eastAsia="en-US"/>
          </w:rPr>
          <w:tab/>
        </w:r>
        <w:r w:rsidR="00E97820" w:rsidRPr="007B23C2">
          <w:rPr>
            <w:rStyle w:val="Hyperlink"/>
            <w:noProof/>
            <w:color w:val="auto"/>
            <w:lang w:val="en-US"/>
          </w:rPr>
          <w:t>Một số khái niệm</w:t>
        </w:r>
        <w:r w:rsidR="00E97820" w:rsidRPr="007B23C2">
          <w:rPr>
            <w:noProof/>
          </w:rPr>
          <w:tab/>
        </w:r>
        <w:r w:rsidR="00E97820" w:rsidRPr="007B23C2">
          <w:rPr>
            <w:noProof/>
          </w:rPr>
          <w:fldChar w:fldCharType="begin"/>
        </w:r>
        <w:r w:rsidR="00E97820" w:rsidRPr="007B23C2">
          <w:rPr>
            <w:noProof/>
          </w:rPr>
          <w:instrText xml:space="preserve"> PAGEREF _Toc516428940 \h </w:instrText>
        </w:r>
        <w:r w:rsidR="00E97820" w:rsidRPr="007B23C2">
          <w:rPr>
            <w:noProof/>
          </w:rPr>
        </w:r>
        <w:r w:rsidR="00E97820" w:rsidRPr="007B23C2">
          <w:rPr>
            <w:noProof/>
          </w:rPr>
          <w:fldChar w:fldCharType="separate"/>
        </w:r>
        <w:r w:rsidR="00E97820" w:rsidRPr="007B23C2">
          <w:rPr>
            <w:noProof/>
          </w:rPr>
          <w:t>12</w:t>
        </w:r>
        <w:r w:rsidR="00E97820" w:rsidRPr="007B23C2">
          <w:rPr>
            <w:noProof/>
          </w:rPr>
          <w:fldChar w:fldCharType="end"/>
        </w:r>
      </w:hyperlink>
    </w:p>
    <w:p w:rsidR="00E97820" w:rsidRPr="007B23C2" w:rsidRDefault="002B04FF">
      <w:pPr>
        <w:pStyle w:val="TOC2"/>
        <w:rPr>
          <w:rFonts w:ascii="Calibri" w:hAnsi="Calibri"/>
          <w:noProof/>
          <w:lang w:val="en-US" w:eastAsia="en-US"/>
        </w:rPr>
      </w:pPr>
      <w:hyperlink w:anchor="_Toc516428941" w:history="1">
        <w:r w:rsidR="00E97820" w:rsidRPr="007B23C2">
          <w:rPr>
            <w:rStyle w:val="Hyperlink"/>
            <w:noProof/>
            <w:color w:val="auto"/>
            <w:lang w:val="en-US"/>
          </w:rPr>
          <w:t>1.2.</w:t>
        </w:r>
        <w:r w:rsidR="00E97820" w:rsidRPr="007B23C2">
          <w:rPr>
            <w:rFonts w:ascii="Calibri" w:hAnsi="Calibri"/>
            <w:noProof/>
            <w:lang w:val="en-US" w:eastAsia="en-US"/>
          </w:rPr>
          <w:tab/>
        </w:r>
        <w:r w:rsidR="00E97820" w:rsidRPr="007B23C2">
          <w:rPr>
            <w:rStyle w:val="Hyperlink"/>
            <w:noProof/>
            <w:color w:val="auto"/>
            <w:lang w:val="en-US"/>
          </w:rPr>
          <w:t>Một số nghiên cứu liên quan về nhận dạng hoạt động của người</w:t>
        </w:r>
        <w:r w:rsidR="00E97820" w:rsidRPr="007B23C2">
          <w:rPr>
            <w:noProof/>
          </w:rPr>
          <w:tab/>
        </w:r>
        <w:r w:rsidR="00E97820" w:rsidRPr="007B23C2">
          <w:rPr>
            <w:noProof/>
          </w:rPr>
          <w:fldChar w:fldCharType="begin"/>
        </w:r>
        <w:r w:rsidR="00E97820" w:rsidRPr="007B23C2">
          <w:rPr>
            <w:noProof/>
          </w:rPr>
          <w:instrText xml:space="preserve"> PAGEREF _Toc516428941 \h </w:instrText>
        </w:r>
        <w:r w:rsidR="00E97820" w:rsidRPr="007B23C2">
          <w:rPr>
            <w:noProof/>
          </w:rPr>
        </w:r>
        <w:r w:rsidR="00E97820" w:rsidRPr="007B23C2">
          <w:rPr>
            <w:noProof/>
          </w:rPr>
          <w:fldChar w:fldCharType="separate"/>
        </w:r>
        <w:r w:rsidR="00E97820" w:rsidRPr="007B23C2">
          <w:rPr>
            <w:noProof/>
          </w:rPr>
          <w:t>12</w:t>
        </w:r>
        <w:r w:rsidR="00E97820" w:rsidRPr="007B23C2">
          <w:rPr>
            <w:noProof/>
          </w:rPr>
          <w:fldChar w:fldCharType="end"/>
        </w:r>
      </w:hyperlink>
    </w:p>
    <w:p w:rsidR="00E97820" w:rsidRPr="007B23C2" w:rsidRDefault="002B04FF">
      <w:pPr>
        <w:pStyle w:val="TOC3"/>
        <w:tabs>
          <w:tab w:val="left" w:pos="1440"/>
          <w:tab w:val="right" w:leader="dot" w:pos="8777"/>
        </w:tabs>
        <w:rPr>
          <w:rFonts w:ascii="Calibri" w:hAnsi="Calibri"/>
          <w:noProof/>
          <w:lang w:val="en-US" w:eastAsia="en-US"/>
        </w:rPr>
      </w:pPr>
      <w:hyperlink w:anchor="_Toc516428942" w:history="1">
        <w:r w:rsidR="00E97820" w:rsidRPr="007B23C2">
          <w:rPr>
            <w:rStyle w:val="Hyperlink"/>
            <w:noProof/>
            <w:color w:val="auto"/>
            <w:lang w:val="en-US"/>
          </w:rPr>
          <w:t>1.2.1.</w:t>
        </w:r>
        <w:r w:rsidR="00E97820" w:rsidRPr="007B23C2">
          <w:rPr>
            <w:rFonts w:ascii="Calibri" w:hAnsi="Calibri"/>
            <w:noProof/>
            <w:lang w:val="en-US" w:eastAsia="en-US"/>
          </w:rPr>
          <w:tab/>
        </w:r>
        <w:r w:rsidR="00E97820" w:rsidRPr="007B23C2">
          <w:rPr>
            <w:rStyle w:val="Hyperlink"/>
            <w:noProof/>
            <w:color w:val="auto"/>
          </w:rPr>
          <w:t>Hướng tiếp cận biểu diễn hoạt động dựa trên đặc trưng trích chọn được thiết kế bằng tay (hand-crafted features)</w:t>
        </w:r>
        <w:r w:rsidR="00E97820" w:rsidRPr="007B23C2">
          <w:rPr>
            <w:noProof/>
          </w:rPr>
          <w:tab/>
        </w:r>
        <w:r w:rsidR="00E97820" w:rsidRPr="007B23C2">
          <w:rPr>
            <w:noProof/>
          </w:rPr>
          <w:fldChar w:fldCharType="begin"/>
        </w:r>
        <w:r w:rsidR="00E97820" w:rsidRPr="007B23C2">
          <w:rPr>
            <w:noProof/>
          </w:rPr>
          <w:instrText xml:space="preserve"> PAGEREF _Toc516428942 \h </w:instrText>
        </w:r>
        <w:r w:rsidR="00E97820" w:rsidRPr="007B23C2">
          <w:rPr>
            <w:noProof/>
          </w:rPr>
        </w:r>
        <w:r w:rsidR="00E97820" w:rsidRPr="007B23C2">
          <w:rPr>
            <w:noProof/>
          </w:rPr>
          <w:fldChar w:fldCharType="separate"/>
        </w:r>
        <w:r w:rsidR="00E97820" w:rsidRPr="007B23C2">
          <w:rPr>
            <w:noProof/>
          </w:rPr>
          <w:t>12</w:t>
        </w:r>
        <w:r w:rsidR="00E97820" w:rsidRPr="007B23C2">
          <w:rPr>
            <w:noProof/>
          </w:rPr>
          <w:fldChar w:fldCharType="end"/>
        </w:r>
      </w:hyperlink>
    </w:p>
    <w:p w:rsidR="00E97820" w:rsidRPr="007B23C2" w:rsidRDefault="002B04FF">
      <w:pPr>
        <w:pStyle w:val="TOC3"/>
        <w:tabs>
          <w:tab w:val="left" w:pos="1440"/>
          <w:tab w:val="right" w:leader="dot" w:pos="8777"/>
        </w:tabs>
        <w:rPr>
          <w:rFonts w:ascii="Calibri" w:hAnsi="Calibri"/>
          <w:noProof/>
          <w:lang w:val="en-US" w:eastAsia="en-US"/>
        </w:rPr>
      </w:pPr>
      <w:hyperlink w:anchor="_Toc516428943" w:history="1">
        <w:r w:rsidR="00E97820" w:rsidRPr="007B23C2">
          <w:rPr>
            <w:rStyle w:val="Hyperlink"/>
            <w:noProof/>
            <w:color w:val="auto"/>
            <w:lang w:val="en-US"/>
          </w:rPr>
          <w:t>1.2.2.</w:t>
        </w:r>
        <w:r w:rsidR="00E97820" w:rsidRPr="007B23C2">
          <w:rPr>
            <w:rFonts w:ascii="Calibri" w:hAnsi="Calibri"/>
            <w:noProof/>
            <w:lang w:val="en-US" w:eastAsia="en-US"/>
          </w:rPr>
          <w:tab/>
        </w:r>
        <w:r w:rsidR="00E97820" w:rsidRPr="007B23C2">
          <w:rPr>
            <w:rStyle w:val="Hyperlink"/>
            <w:noProof/>
            <w:color w:val="auto"/>
          </w:rPr>
          <w:t>Hướng tiếp cận biểu diễn hoạt động dựa trên kỹ thuật học sâu</w:t>
        </w:r>
        <w:r w:rsidR="00E97820" w:rsidRPr="007B23C2">
          <w:rPr>
            <w:noProof/>
          </w:rPr>
          <w:tab/>
        </w:r>
        <w:r w:rsidR="00E97820" w:rsidRPr="007B23C2">
          <w:rPr>
            <w:noProof/>
          </w:rPr>
          <w:fldChar w:fldCharType="begin"/>
        </w:r>
        <w:r w:rsidR="00E97820" w:rsidRPr="007B23C2">
          <w:rPr>
            <w:noProof/>
          </w:rPr>
          <w:instrText xml:space="preserve"> PAGEREF _Toc516428943 \h </w:instrText>
        </w:r>
        <w:r w:rsidR="00E97820" w:rsidRPr="007B23C2">
          <w:rPr>
            <w:noProof/>
          </w:rPr>
        </w:r>
        <w:r w:rsidR="00E97820" w:rsidRPr="007B23C2">
          <w:rPr>
            <w:noProof/>
          </w:rPr>
          <w:fldChar w:fldCharType="separate"/>
        </w:r>
        <w:r w:rsidR="00E97820" w:rsidRPr="007B23C2">
          <w:rPr>
            <w:noProof/>
          </w:rPr>
          <w:t>13</w:t>
        </w:r>
        <w:r w:rsidR="00E97820" w:rsidRPr="007B23C2">
          <w:rPr>
            <w:noProof/>
          </w:rPr>
          <w:fldChar w:fldCharType="end"/>
        </w:r>
      </w:hyperlink>
    </w:p>
    <w:p w:rsidR="00E97820" w:rsidRPr="007B23C2" w:rsidRDefault="002B04FF">
      <w:pPr>
        <w:pStyle w:val="TOC3"/>
        <w:tabs>
          <w:tab w:val="left" w:pos="1440"/>
          <w:tab w:val="right" w:leader="dot" w:pos="8777"/>
        </w:tabs>
        <w:rPr>
          <w:rFonts w:ascii="Calibri" w:hAnsi="Calibri"/>
          <w:noProof/>
          <w:lang w:val="en-US" w:eastAsia="en-US"/>
        </w:rPr>
      </w:pPr>
      <w:hyperlink w:anchor="_Toc516428944" w:history="1">
        <w:r w:rsidR="00E97820" w:rsidRPr="007B23C2">
          <w:rPr>
            <w:rStyle w:val="Hyperlink"/>
            <w:noProof/>
            <w:color w:val="auto"/>
          </w:rPr>
          <w:t>1.2.3.</w:t>
        </w:r>
        <w:r w:rsidR="00E97820" w:rsidRPr="007B23C2">
          <w:rPr>
            <w:rFonts w:ascii="Calibri" w:hAnsi="Calibri"/>
            <w:noProof/>
            <w:lang w:val="en-US" w:eastAsia="en-US"/>
          </w:rPr>
          <w:tab/>
        </w:r>
        <w:r w:rsidR="00E97820" w:rsidRPr="007B23C2">
          <w:rPr>
            <w:rStyle w:val="Hyperlink"/>
            <w:noProof/>
            <w:color w:val="auto"/>
          </w:rPr>
          <w:t>Nhận xét chung</w:t>
        </w:r>
        <w:r w:rsidR="00E97820" w:rsidRPr="007B23C2">
          <w:rPr>
            <w:noProof/>
          </w:rPr>
          <w:tab/>
        </w:r>
        <w:r w:rsidR="00E97820" w:rsidRPr="007B23C2">
          <w:rPr>
            <w:noProof/>
          </w:rPr>
          <w:fldChar w:fldCharType="begin"/>
        </w:r>
        <w:r w:rsidR="00E97820" w:rsidRPr="007B23C2">
          <w:rPr>
            <w:noProof/>
          </w:rPr>
          <w:instrText xml:space="preserve"> PAGEREF _Toc516428944 \h </w:instrText>
        </w:r>
        <w:r w:rsidR="00E97820" w:rsidRPr="007B23C2">
          <w:rPr>
            <w:noProof/>
          </w:rPr>
        </w:r>
        <w:r w:rsidR="00E97820" w:rsidRPr="007B23C2">
          <w:rPr>
            <w:noProof/>
          </w:rPr>
          <w:fldChar w:fldCharType="separate"/>
        </w:r>
        <w:r w:rsidR="00E97820" w:rsidRPr="007B23C2">
          <w:rPr>
            <w:noProof/>
          </w:rPr>
          <w:t>13</w:t>
        </w:r>
        <w:r w:rsidR="00E97820" w:rsidRPr="007B23C2">
          <w:rPr>
            <w:noProof/>
          </w:rPr>
          <w:fldChar w:fldCharType="end"/>
        </w:r>
      </w:hyperlink>
    </w:p>
    <w:p w:rsidR="00E97820" w:rsidRPr="007B23C2" w:rsidRDefault="002B04FF">
      <w:pPr>
        <w:pStyle w:val="TOC2"/>
        <w:rPr>
          <w:rFonts w:ascii="Calibri" w:hAnsi="Calibri"/>
          <w:noProof/>
          <w:lang w:val="en-US" w:eastAsia="en-US"/>
        </w:rPr>
      </w:pPr>
      <w:hyperlink w:anchor="_Toc516428945" w:history="1">
        <w:r w:rsidR="00E97820" w:rsidRPr="007B23C2">
          <w:rPr>
            <w:rStyle w:val="Hyperlink"/>
            <w:noProof/>
            <w:color w:val="auto"/>
            <w:lang w:val="en-US"/>
          </w:rPr>
          <w:t>1.3.</w:t>
        </w:r>
        <w:r w:rsidR="00E97820" w:rsidRPr="007B23C2">
          <w:rPr>
            <w:rFonts w:ascii="Calibri" w:hAnsi="Calibri"/>
            <w:noProof/>
            <w:lang w:val="en-US" w:eastAsia="en-US"/>
          </w:rPr>
          <w:tab/>
        </w:r>
        <w:r w:rsidR="00E97820" w:rsidRPr="007B23C2">
          <w:rPr>
            <w:rStyle w:val="Hyperlink"/>
            <w:noProof/>
            <w:color w:val="auto"/>
            <w:lang w:val="en-US"/>
          </w:rPr>
          <w:t>Phạm vi của ĐATN và đề xuất phương hướng triển khai</w:t>
        </w:r>
        <w:r w:rsidR="00E97820" w:rsidRPr="007B23C2">
          <w:rPr>
            <w:noProof/>
          </w:rPr>
          <w:tab/>
        </w:r>
        <w:r w:rsidR="00E97820" w:rsidRPr="007B23C2">
          <w:rPr>
            <w:noProof/>
          </w:rPr>
          <w:fldChar w:fldCharType="begin"/>
        </w:r>
        <w:r w:rsidR="00E97820" w:rsidRPr="007B23C2">
          <w:rPr>
            <w:noProof/>
          </w:rPr>
          <w:instrText xml:space="preserve"> PAGEREF _Toc516428945 \h </w:instrText>
        </w:r>
        <w:r w:rsidR="00E97820" w:rsidRPr="007B23C2">
          <w:rPr>
            <w:noProof/>
          </w:rPr>
        </w:r>
        <w:r w:rsidR="00E97820" w:rsidRPr="007B23C2">
          <w:rPr>
            <w:noProof/>
          </w:rPr>
          <w:fldChar w:fldCharType="separate"/>
        </w:r>
        <w:r w:rsidR="00E97820" w:rsidRPr="007B23C2">
          <w:rPr>
            <w:noProof/>
          </w:rPr>
          <w:t>14</w:t>
        </w:r>
        <w:r w:rsidR="00E97820" w:rsidRPr="007B23C2">
          <w:rPr>
            <w:noProof/>
          </w:rPr>
          <w:fldChar w:fldCharType="end"/>
        </w:r>
      </w:hyperlink>
    </w:p>
    <w:p w:rsidR="00E97820" w:rsidRPr="007B23C2" w:rsidRDefault="002B04FF">
      <w:pPr>
        <w:pStyle w:val="TOC1"/>
        <w:tabs>
          <w:tab w:val="right" w:leader="dot" w:pos="8777"/>
        </w:tabs>
        <w:rPr>
          <w:rFonts w:ascii="Calibri" w:hAnsi="Calibri"/>
          <w:noProof/>
          <w:lang w:val="en-US" w:eastAsia="en-US"/>
        </w:rPr>
      </w:pPr>
      <w:hyperlink w:anchor="_Toc516428946" w:history="1">
        <w:r w:rsidR="00E97820" w:rsidRPr="007B23C2">
          <w:rPr>
            <w:rStyle w:val="Hyperlink"/>
            <w:noProof/>
            <w:color w:val="auto"/>
            <w:lang w:val="en-US"/>
          </w:rPr>
          <w:t>CHƯƠNG 2: NGHIÊN CỨU GIẢI THUẬT PHÁT HIỆN ĐỐI TƯỢNG SỬ DỤNG MẠNG YOLO</w:t>
        </w:r>
        <w:r w:rsidR="00E97820" w:rsidRPr="007B23C2">
          <w:rPr>
            <w:noProof/>
          </w:rPr>
          <w:tab/>
        </w:r>
        <w:r w:rsidR="00E97820" w:rsidRPr="007B23C2">
          <w:rPr>
            <w:noProof/>
          </w:rPr>
          <w:fldChar w:fldCharType="begin"/>
        </w:r>
        <w:r w:rsidR="00E97820" w:rsidRPr="007B23C2">
          <w:rPr>
            <w:noProof/>
          </w:rPr>
          <w:instrText xml:space="preserve"> PAGEREF _Toc516428946 \h </w:instrText>
        </w:r>
        <w:r w:rsidR="00E97820" w:rsidRPr="007B23C2">
          <w:rPr>
            <w:noProof/>
          </w:rPr>
        </w:r>
        <w:r w:rsidR="00E97820" w:rsidRPr="007B23C2">
          <w:rPr>
            <w:noProof/>
          </w:rPr>
          <w:fldChar w:fldCharType="separate"/>
        </w:r>
        <w:r w:rsidR="00E97820" w:rsidRPr="007B23C2">
          <w:rPr>
            <w:noProof/>
          </w:rPr>
          <w:t>16</w:t>
        </w:r>
        <w:r w:rsidR="00E97820" w:rsidRPr="007B23C2">
          <w:rPr>
            <w:noProof/>
          </w:rPr>
          <w:fldChar w:fldCharType="end"/>
        </w:r>
      </w:hyperlink>
    </w:p>
    <w:p w:rsidR="00E97820" w:rsidRPr="007B23C2" w:rsidRDefault="002B04FF">
      <w:pPr>
        <w:pStyle w:val="TOC2"/>
        <w:rPr>
          <w:rFonts w:ascii="Calibri" w:hAnsi="Calibri"/>
          <w:noProof/>
          <w:lang w:val="en-US" w:eastAsia="en-US"/>
        </w:rPr>
      </w:pPr>
      <w:hyperlink w:anchor="_Toc516428947" w:history="1">
        <w:r w:rsidR="00E97820" w:rsidRPr="007B23C2">
          <w:rPr>
            <w:rStyle w:val="Hyperlink"/>
            <w:noProof/>
            <w:color w:val="auto"/>
            <w:lang w:val="en-US"/>
          </w:rPr>
          <w:t>2.1. Khái niệm chung về mạng neuron tích chập</w:t>
        </w:r>
        <w:r w:rsidR="00E97820" w:rsidRPr="007B23C2">
          <w:rPr>
            <w:noProof/>
          </w:rPr>
          <w:tab/>
        </w:r>
        <w:r w:rsidR="00E97820" w:rsidRPr="007B23C2">
          <w:rPr>
            <w:noProof/>
          </w:rPr>
          <w:fldChar w:fldCharType="begin"/>
        </w:r>
        <w:r w:rsidR="00E97820" w:rsidRPr="007B23C2">
          <w:rPr>
            <w:noProof/>
          </w:rPr>
          <w:instrText xml:space="preserve"> PAGEREF _Toc516428947 \h </w:instrText>
        </w:r>
        <w:r w:rsidR="00E97820" w:rsidRPr="007B23C2">
          <w:rPr>
            <w:noProof/>
          </w:rPr>
        </w:r>
        <w:r w:rsidR="00E97820" w:rsidRPr="007B23C2">
          <w:rPr>
            <w:noProof/>
          </w:rPr>
          <w:fldChar w:fldCharType="separate"/>
        </w:r>
        <w:r w:rsidR="00E97820" w:rsidRPr="007B23C2">
          <w:rPr>
            <w:noProof/>
          </w:rPr>
          <w:t>16</w:t>
        </w:r>
        <w:r w:rsidR="00E97820" w:rsidRPr="007B23C2">
          <w:rPr>
            <w:noProof/>
          </w:rPr>
          <w:fldChar w:fldCharType="end"/>
        </w:r>
      </w:hyperlink>
    </w:p>
    <w:p w:rsidR="00E97820" w:rsidRPr="007B23C2" w:rsidRDefault="002B04FF">
      <w:pPr>
        <w:pStyle w:val="TOC3"/>
        <w:tabs>
          <w:tab w:val="right" w:leader="dot" w:pos="8777"/>
        </w:tabs>
        <w:rPr>
          <w:rFonts w:ascii="Calibri" w:hAnsi="Calibri"/>
          <w:noProof/>
          <w:lang w:val="en-US" w:eastAsia="en-US"/>
        </w:rPr>
      </w:pPr>
      <w:hyperlink w:anchor="_Toc516428948" w:history="1">
        <w:r w:rsidR="00E97820" w:rsidRPr="007B23C2">
          <w:rPr>
            <w:rStyle w:val="Hyperlink"/>
            <w:noProof/>
            <w:color w:val="auto"/>
            <w:lang w:val="en-US"/>
          </w:rPr>
          <w:t>2.1.1. Mạng nơ ron</w:t>
        </w:r>
        <w:r w:rsidR="00E97820" w:rsidRPr="007B23C2">
          <w:rPr>
            <w:noProof/>
          </w:rPr>
          <w:tab/>
        </w:r>
        <w:r w:rsidR="00E97820" w:rsidRPr="007B23C2">
          <w:rPr>
            <w:noProof/>
          </w:rPr>
          <w:fldChar w:fldCharType="begin"/>
        </w:r>
        <w:r w:rsidR="00E97820" w:rsidRPr="007B23C2">
          <w:rPr>
            <w:noProof/>
          </w:rPr>
          <w:instrText xml:space="preserve"> PAGEREF _Toc516428948 \h </w:instrText>
        </w:r>
        <w:r w:rsidR="00E97820" w:rsidRPr="007B23C2">
          <w:rPr>
            <w:noProof/>
          </w:rPr>
        </w:r>
        <w:r w:rsidR="00E97820" w:rsidRPr="007B23C2">
          <w:rPr>
            <w:noProof/>
          </w:rPr>
          <w:fldChar w:fldCharType="separate"/>
        </w:r>
        <w:r w:rsidR="00E97820" w:rsidRPr="007B23C2">
          <w:rPr>
            <w:noProof/>
          </w:rPr>
          <w:t>16</w:t>
        </w:r>
        <w:r w:rsidR="00E97820" w:rsidRPr="007B23C2">
          <w:rPr>
            <w:noProof/>
          </w:rPr>
          <w:fldChar w:fldCharType="end"/>
        </w:r>
      </w:hyperlink>
    </w:p>
    <w:p w:rsidR="00E97820" w:rsidRPr="007B23C2" w:rsidRDefault="002B04FF">
      <w:pPr>
        <w:pStyle w:val="TOC3"/>
        <w:tabs>
          <w:tab w:val="right" w:leader="dot" w:pos="8777"/>
        </w:tabs>
        <w:rPr>
          <w:rFonts w:ascii="Calibri" w:hAnsi="Calibri"/>
          <w:noProof/>
          <w:lang w:val="en-US" w:eastAsia="en-US"/>
        </w:rPr>
      </w:pPr>
      <w:hyperlink w:anchor="_Toc516428949" w:history="1">
        <w:r w:rsidR="00E97820" w:rsidRPr="007B23C2">
          <w:rPr>
            <w:rStyle w:val="Hyperlink"/>
            <w:noProof/>
            <w:color w:val="auto"/>
            <w:lang w:val="en-US"/>
          </w:rPr>
          <w:t xml:space="preserve">2.1.2. </w:t>
        </w:r>
        <w:r w:rsidR="00E97820" w:rsidRPr="007B23C2">
          <w:rPr>
            <w:rStyle w:val="Hyperlink"/>
            <w:noProof/>
            <w:color w:val="auto"/>
          </w:rPr>
          <w:t>Mạng nơ ron tích chập</w:t>
        </w:r>
        <w:r w:rsidR="00E97820" w:rsidRPr="007B23C2">
          <w:rPr>
            <w:noProof/>
          </w:rPr>
          <w:tab/>
        </w:r>
        <w:r w:rsidR="00E97820" w:rsidRPr="007B23C2">
          <w:rPr>
            <w:noProof/>
          </w:rPr>
          <w:fldChar w:fldCharType="begin"/>
        </w:r>
        <w:r w:rsidR="00E97820" w:rsidRPr="007B23C2">
          <w:rPr>
            <w:noProof/>
          </w:rPr>
          <w:instrText xml:space="preserve"> PAGEREF _Toc516428949 \h </w:instrText>
        </w:r>
        <w:r w:rsidR="00E97820" w:rsidRPr="007B23C2">
          <w:rPr>
            <w:noProof/>
          </w:rPr>
        </w:r>
        <w:r w:rsidR="00E97820" w:rsidRPr="007B23C2">
          <w:rPr>
            <w:noProof/>
          </w:rPr>
          <w:fldChar w:fldCharType="separate"/>
        </w:r>
        <w:r w:rsidR="00E97820" w:rsidRPr="007B23C2">
          <w:rPr>
            <w:noProof/>
          </w:rPr>
          <w:t>17</w:t>
        </w:r>
        <w:r w:rsidR="00E97820" w:rsidRPr="007B23C2">
          <w:rPr>
            <w:noProof/>
          </w:rPr>
          <w:fldChar w:fldCharType="end"/>
        </w:r>
      </w:hyperlink>
    </w:p>
    <w:p w:rsidR="00E97820" w:rsidRPr="007B23C2" w:rsidRDefault="002B04FF">
      <w:pPr>
        <w:pStyle w:val="TOC2"/>
        <w:rPr>
          <w:rFonts w:ascii="Calibri" w:hAnsi="Calibri"/>
          <w:noProof/>
          <w:lang w:val="en-US" w:eastAsia="en-US"/>
        </w:rPr>
      </w:pPr>
      <w:hyperlink w:anchor="_Toc516428950" w:history="1">
        <w:r w:rsidR="00E97820" w:rsidRPr="007B23C2">
          <w:rPr>
            <w:rStyle w:val="Hyperlink"/>
            <w:noProof/>
            <w:color w:val="auto"/>
            <w:lang w:val="en-US"/>
          </w:rPr>
          <w:t>2.2. Kiến trúc mạng Yolo</w:t>
        </w:r>
        <w:r w:rsidR="00E97820" w:rsidRPr="007B23C2">
          <w:rPr>
            <w:noProof/>
          </w:rPr>
          <w:tab/>
        </w:r>
        <w:r w:rsidR="00E97820" w:rsidRPr="007B23C2">
          <w:rPr>
            <w:noProof/>
          </w:rPr>
          <w:fldChar w:fldCharType="begin"/>
        </w:r>
        <w:r w:rsidR="00E97820" w:rsidRPr="007B23C2">
          <w:rPr>
            <w:noProof/>
          </w:rPr>
          <w:instrText xml:space="preserve"> PAGEREF _Toc516428950 \h </w:instrText>
        </w:r>
        <w:r w:rsidR="00E97820" w:rsidRPr="007B23C2">
          <w:rPr>
            <w:noProof/>
          </w:rPr>
        </w:r>
        <w:r w:rsidR="00E97820" w:rsidRPr="007B23C2">
          <w:rPr>
            <w:noProof/>
          </w:rPr>
          <w:fldChar w:fldCharType="separate"/>
        </w:r>
        <w:r w:rsidR="00E97820" w:rsidRPr="007B23C2">
          <w:rPr>
            <w:noProof/>
          </w:rPr>
          <w:t>20</w:t>
        </w:r>
        <w:r w:rsidR="00E97820" w:rsidRPr="007B23C2">
          <w:rPr>
            <w:noProof/>
          </w:rPr>
          <w:fldChar w:fldCharType="end"/>
        </w:r>
      </w:hyperlink>
    </w:p>
    <w:p w:rsidR="00E97820" w:rsidRPr="007B23C2" w:rsidRDefault="002B04FF">
      <w:pPr>
        <w:pStyle w:val="TOC2"/>
        <w:rPr>
          <w:rFonts w:ascii="Calibri" w:hAnsi="Calibri"/>
          <w:noProof/>
          <w:lang w:val="en-US" w:eastAsia="en-US"/>
        </w:rPr>
      </w:pPr>
      <w:hyperlink w:anchor="_Toc516428951" w:history="1">
        <w:r w:rsidR="00E97820" w:rsidRPr="007B23C2">
          <w:rPr>
            <w:rStyle w:val="Hyperlink"/>
            <w:noProof/>
            <w:color w:val="auto"/>
            <w:lang w:val="en-US"/>
          </w:rPr>
          <w:t>2.2.1 Mô hình kiến trúc mạng</w:t>
        </w:r>
        <w:r w:rsidR="00E97820" w:rsidRPr="007B23C2">
          <w:rPr>
            <w:noProof/>
          </w:rPr>
          <w:tab/>
        </w:r>
        <w:r w:rsidR="00E97820" w:rsidRPr="007B23C2">
          <w:rPr>
            <w:noProof/>
          </w:rPr>
          <w:fldChar w:fldCharType="begin"/>
        </w:r>
        <w:r w:rsidR="00E97820" w:rsidRPr="007B23C2">
          <w:rPr>
            <w:noProof/>
          </w:rPr>
          <w:instrText xml:space="preserve"> PAGEREF _Toc516428951 \h </w:instrText>
        </w:r>
        <w:r w:rsidR="00E97820" w:rsidRPr="007B23C2">
          <w:rPr>
            <w:noProof/>
          </w:rPr>
        </w:r>
        <w:r w:rsidR="00E97820" w:rsidRPr="007B23C2">
          <w:rPr>
            <w:noProof/>
          </w:rPr>
          <w:fldChar w:fldCharType="separate"/>
        </w:r>
        <w:r w:rsidR="00E97820" w:rsidRPr="007B23C2">
          <w:rPr>
            <w:noProof/>
          </w:rPr>
          <w:t>20</w:t>
        </w:r>
        <w:r w:rsidR="00E97820" w:rsidRPr="007B23C2">
          <w:rPr>
            <w:noProof/>
          </w:rPr>
          <w:fldChar w:fldCharType="end"/>
        </w:r>
      </w:hyperlink>
    </w:p>
    <w:p w:rsidR="00E97820" w:rsidRPr="007B23C2" w:rsidRDefault="002B04FF">
      <w:pPr>
        <w:pStyle w:val="TOC3"/>
        <w:tabs>
          <w:tab w:val="right" w:leader="dot" w:pos="8777"/>
        </w:tabs>
        <w:rPr>
          <w:rFonts w:ascii="Calibri" w:hAnsi="Calibri"/>
          <w:noProof/>
          <w:lang w:val="en-US" w:eastAsia="en-US"/>
        </w:rPr>
      </w:pPr>
      <w:hyperlink w:anchor="_Toc516428952" w:history="1">
        <w:r w:rsidR="00E97820" w:rsidRPr="007B23C2">
          <w:rPr>
            <w:rStyle w:val="Hyperlink"/>
            <w:rFonts w:ascii="Times" w:hAnsi="Times" w:cs="Times"/>
            <w:noProof/>
            <w:color w:val="auto"/>
            <w:lang w:val="en-US" w:eastAsia="en-US"/>
          </w:rPr>
          <w:t xml:space="preserve">2.2.2 </w:t>
        </w:r>
        <w:r w:rsidR="00E97820" w:rsidRPr="007B23C2">
          <w:rPr>
            <w:rStyle w:val="Hyperlink"/>
            <w:noProof/>
            <w:color w:val="auto"/>
            <w:lang w:val="en-US"/>
          </w:rPr>
          <w:t>Cách thức huấn luyện và đánh giá mạng.</w:t>
        </w:r>
        <w:r w:rsidR="00E97820" w:rsidRPr="007B23C2">
          <w:rPr>
            <w:noProof/>
          </w:rPr>
          <w:tab/>
        </w:r>
        <w:r w:rsidR="00E97820" w:rsidRPr="007B23C2">
          <w:rPr>
            <w:noProof/>
          </w:rPr>
          <w:fldChar w:fldCharType="begin"/>
        </w:r>
        <w:r w:rsidR="00E97820" w:rsidRPr="007B23C2">
          <w:rPr>
            <w:noProof/>
          </w:rPr>
          <w:instrText xml:space="preserve"> PAGEREF _Toc516428952 \h </w:instrText>
        </w:r>
        <w:r w:rsidR="00E97820" w:rsidRPr="007B23C2">
          <w:rPr>
            <w:noProof/>
          </w:rPr>
        </w:r>
        <w:r w:rsidR="00E97820" w:rsidRPr="007B23C2">
          <w:rPr>
            <w:noProof/>
          </w:rPr>
          <w:fldChar w:fldCharType="separate"/>
        </w:r>
        <w:r w:rsidR="00E97820" w:rsidRPr="007B23C2">
          <w:rPr>
            <w:noProof/>
          </w:rPr>
          <w:t>21</w:t>
        </w:r>
        <w:r w:rsidR="00E97820" w:rsidRPr="007B23C2">
          <w:rPr>
            <w:noProof/>
          </w:rPr>
          <w:fldChar w:fldCharType="end"/>
        </w:r>
      </w:hyperlink>
    </w:p>
    <w:p w:rsidR="00E97820" w:rsidRPr="007B23C2" w:rsidRDefault="002B04FF">
      <w:pPr>
        <w:pStyle w:val="TOC3"/>
        <w:tabs>
          <w:tab w:val="right" w:leader="dot" w:pos="8777"/>
        </w:tabs>
        <w:rPr>
          <w:rFonts w:ascii="Calibri" w:hAnsi="Calibri"/>
          <w:noProof/>
          <w:lang w:val="en-US" w:eastAsia="en-US"/>
        </w:rPr>
      </w:pPr>
      <w:hyperlink w:anchor="_Toc516428953" w:history="1">
        <w:r w:rsidR="00E97820" w:rsidRPr="007B23C2">
          <w:rPr>
            <w:rStyle w:val="Hyperlink"/>
            <w:noProof/>
            <w:color w:val="auto"/>
            <w:lang w:val="en-US"/>
          </w:rPr>
          <w:t>2.2.4 Một số kết quả đã đạt được với bài toán phát hiện đối tượng nói chung.</w:t>
        </w:r>
        <w:r w:rsidR="00E97820" w:rsidRPr="007B23C2">
          <w:rPr>
            <w:noProof/>
          </w:rPr>
          <w:tab/>
        </w:r>
        <w:r w:rsidR="00E97820" w:rsidRPr="007B23C2">
          <w:rPr>
            <w:noProof/>
          </w:rPr>
          <w:fldChar w:fldCharType="begin"/>
        </w:r>
        <w:r w:rsidR="00E97820" w:rsidRPr="007B23C2">
          <w:rPr>
            <w:noProof/>
          </w:rPr>
          <w:instrText xml:space="preserve"> PAGEREF _Toc516428953 \h </w:instrText>
        </w:r>
        <w:r w:rsidR="00E97820" w:rsidRPr="007B23C2">
          <w:rPr>
            <w:noProof/>
          </w:rPr>
        </w:r>
        <w:r w:rsidR="00E97820" w:rsidRPr="007B23C2">
          <w:rPr>
            <w:noProof/>
          </w:rPr>
          <w:fldChar w:fldCharType="separate"/>
        </w:r>
        <w:r w:rsidR="00E97820" w:rsidRPr="007B23C2">
          <w:rPr>
            <w:noProof/>
          </w:rPr>
          <w:t>21</w:t>
        </w:r>
        <w:r w:rsidR="00E97820" w:rsidRPr="007B23C2">
          <w:rPr>
            <w:noProof/>
          </w:rPr>
          <w:fldChar w:fldCharType="end"/>
        </w:r>
      </w:hyperlink>
    </w:p>
    <w:p w:rsidR="00E97820" w:rsidRPr="007B23C2" w:rsidRDefault="002B04FF">
      <w:pPr>
        <w:pStyle w:val="TOC2"/>
        <w:rPr>
          <w:rFonts w:ascii="Calibri" w:hAnsi="Calibri"/>
          <w:noProof/>
          <w:lang w:val="en-US" w:eastAsia="en-US"/>
        </w:rPr>
      </w:pPr>
      <w:hyperlink w:anchor="_Toc516428954" w:history="1">
        <w:r w:rsidR="00E97820" w:rsidRPr="007B23C2">
          <w:rPr>
            <w:rStyle w:val="Hyperlink"/>
            <w:noProof/>
            <w:color w:val="auto"/>
            <w:lang w:val="en-US"/>
          </w:rPr>
          <w:t>2.3 Kết luận chương</w:t>
        </w:r>
        <w:r w:rsidR="00E97820" w:rsidRPr="007B23C2">
          <w:rPr>
            <w:noProof/>
          </w:rPr>
          <w:tab/>
        </w:r>
        <w:r w:rsidR="00E97820" w:rsidRPr="007B23C2">
          <w:rPr>
            <w:noProof/>
          </w:rPr>
          <w:fldChar w:fldCharType="begin"/>
        </w:r>
        <w:r w:rsidR="00E97820" w:rsidRPr="007B23C2">
          <w:rPr>
            <w:noProof/>
          </w:rPr>
          <w:instrText xml:space="preserve"> PAGEREF _Toc516428954 \h </w:instrText>
        </w:r>
        <w:r w:rsidR="00E97820" w:rsidRPr="007B23C2">
          <w:rPr>
            <w:noProof/>
          </w:rPr>
        </w:r>
        <w:r w:rsidR="00E97820" w:rsidRPr="007B23C2">
          <w:rPr>
            <w:noProof/>
          </w:rPr>
          <w:fldChar w:fldCharType="separate"/>
        </w:r>
        <w:r w:rsidR="00E97820" w:rsidRPr="007B23C2">
          <w:rPr>
            <w:noProof/>
          </w:rPr>
          <w:t>22</w:t>
        </w:r>
        <w:r w:rsidR="00E97820" w:rsidRPr="007B23C2">
          <w:rPr>
            <w:noProof/>
          </w:rPr>
          <w:fldChar w:fldCharType="end"/>
        </w:r>
      </w:hyperlink>
    </w:p>
    <w:p w:rsidR="00E97820" w:rsidRPr="007B23C2" w:rsidRDefault="002B04FF">
      <w:pPr>
        <w:pStyle w:val="TOC1"/>
        <w:tabs>
          <w:tab w:val="right" w:leader="dot" w:pos="8777"/>
        </w:tabs>
        <w:rPr>
          <w:rFonts w:ascii="Calibri" w:hAnsi="Calibri"/>
          <w:noProof/>
          <w:lang w:val="en-US" w:eastAsia="en-US"/>
        </w:rPr>
      </w:pPr>
      <w:hyperlink w:anchor="_Toc516428955" w:history="1">
        <w:r w:rsidR="00E97820" w:rsidRPr="007B23C2">
          <w:rPr>
            <w:rStyle w:val="Hyperlink"/>
            <w:noProof/>
            <w:color w:val="auto"/>
          </w:rPr>
          <w:t xml:space="preserve">CHƯƠNG 3: </w:t>
        </w:r>
        <w:r w:rsidR="00E97820" w:rsidRPr="007B23C2">
          <w:rPr>
            <w:rStyle w:val="Hyperlink"/>
            <w:noProof/>
            <w:color w:val="auto"/>
            <w:lang w:val="en-US"/>
          </w:rPr>
          <w:t>TRIỂN KHAI VÀ ĐÁNH GIÁ THỬ NGHIỆM MÔ ĐUN PHÁT HIỆN NGƯỜI</w:t>
        </w:r>
        <w:r w:rsidR="00E97820" w:rsidRPr="007B23C2">
          <w:rPr>
            <w:noProof/>
          </w:rPr>
          <w:tab/>
        </w:r>
        <w:r w:rsidR="00E97820" w:rsidRPr="007B23C2">
          <w:rPr>
            <w:noProof/>
          </w:rPr>
          <w:fldChar w:fldCharType="begin"/>
        </w:r>
        <w:r w:rsidR="00E97820" w:rsidRPr="007B23C2">
          <w:rPr>
            <w:noProof/>
          </w:rPr>
          <w:instrText xml:space="preserve"> PAGEREF _Toc516428955 \h </w:instrText>
        </w:r>
        <w:r w:rsidR="00E97820" w:rsidRPr="007B23C2">
          <w:rPr>
            <w:noProof/>
          </w:rPr>
        </w:r>
        <w:r w:rsidR="00E97820" w:rsidRPr="007B23C2">
          <w:rPr>
            <w:noProof/>
          </w:rPr>
          <w:fldChar w:fldCharType="separate"/>
        </w:r>
        <w:r w:rsidR="00E97820" w:rsidRPr="007B23C2">
          <w:rPr>
            <w:noProof/>
          </w:rPr>
          <w:t>23</w:t>
        </w:r>
        <w:r w:rsidR="00E97820" w:rsidRPr="007B23C2">
          <w:rPr>
            <w:noProof/>
          </w:rPr>
          <w:fldChar w:fldCharType="end"/>
        </w:r>
      </w:hyperlink>
    </w:p>
    <w:p w:rsidR="00E97820" w:rsidRPr="007B23C2" w:rsidRDefault="002B04FF">
      <w:pPr>
        <w:pStyle w:val="TOC2"/>
        <w:rPr>
          <w:rFonts w:ascii="Calibri" w:hAnsi="Calibri"/>
          <w:noProof/>
          <w:lang w:val="en-US" w:eastAsia="en-US"/>
        </w:rPr>
      </w:pPr>
      <w:hyperlink w:anchor="_Toc516428956" w:history="1">
        <w:r w:rsidR="00E97820" w:rsidRPr="007B23C2">
          <w:rPr>
            <w:rStyle w:val="Hyperlink"/>
            <w:noProof/>
            <w:color w:val="auto"/>
            <w:lang w:val="en-US"/>
          </w:rPr>
          <w:t>3.1. Cài đặt và huấn luyện mạng</w:t>
        </w:r>
        <w:r w:rsidR="00E97820" w:rsidRPr="007B23C2">
          <w:rPr>
            <w:noProof/>
          </w:rPr>
          <w:tab/>
        </w:r>
        <w:r w:rsidR="00E97820" w:rsidRPr="007B23C2">
          <w:rPr>
            <w:noProof/>
          </w:rPr>
          <w:fldChar w:fldCharType="begin"/>
        </w:r>
        <w:r w:rsidR="00E97820" w:rsidRPr="007B23C2">
          <w:rPr>
            <w:noProof/>
          </w:rPr>
          <w:instrText xml:space="preserve"> PAGEREF _Toc516428956 \h </w:instrText>
        </w:r>
        <w:r w:rsidR="00E97820" w:rsidRPr="007B23C2">
          <w:rPr>
            <w:noProof/>
          </w:rPr>
        </w:r>
        <w:r w:rsidR="00E97820" w:rsidRPr="007B23C2">
          <w:rPr>
            <w:noProof/>
          </w:rPr>
          <w:fldChar w:fldCharType="separate"/>
        </w:r>
        <w:r w:rsidR="00E97820" w:rsidRPr="007B23C2">
          <w:rPr>
            <w:noProof/>
          </w:rPr>
          <w:t>23</w:t>
        </w:r>
        <w:r w:rsidR="00E97820" w:rsidRPr="007B23C2">
          <w:rPr>
            <w:noProof/>
          </w:rPr>
          <w:fldChar w:fldCharType="end"/>
        </w:r>
      </w:hyperlink>
    </w:p>
    <w:p w:rsidR="00E97820" w:rsidRPr="007B23C2" w:rsidRDefault="002B04FF">
      <w:pPr>
        <w:pStyle w:val="TOC3"/>
        <w:tabs>
          <w:tab w:val="right" w:leader="dot" w:pos="8777"/>
        </w:tabs>
        <w:rPr>
          <w:rFonts w:ascii="Calibri" w:hAnsi="Calibri"/>
          <w:noProof/>
          <w:lang w:val="en-US" w:eastAsia="en-US"/>
        </w:rPr>
      </w:pPr>
      <w:hyperlink w:anchor="_Toc516428957" w:history="1">
        <w:r w:rsidR="00E97820" w:rsidRPr="007B23C2">
          <w:rPr>
            <w:rStyle w:val="Hyperlink"/>
            <w:noProof/>
            <w:color w:val="auto"/>
            <w:lang w:val="en-US"/>
          </w:rPr>
          <w:t>3.1.1.Môi trường lập trình và thư viện</w:t>
        </w:r>
        <w:r w:rsidR="00E97820" w:rsidRPr="007B23C2">
          <w:rPr>
            <w:noProof/>
          </w:rPr>
          <w:tab/>
        </w:r>
        <w:r w:rsidR="00E97820" w:rsidRPr="007B23C2">
          <w:rPr>
            <w:noProof/>
          </w:rPr>
          <w:fldChar w:fldCharType="begin"/>
        </w:r>
        <w:r w:rsidR="00E97820" w:rsidRPr="007B23C2">
          <w:rPr>
            <w:noProof/>
          </w:rPr>
          <w:instrText xml:space="preserve"> PAGEREF _Toc516428957 \h </w:instrText>
        </w:r>
        <w:r w:rsidR="00E97820" w:rsidRPr="007B23C2">
          <w:rPr>
            <w:noProof/>
          </w:rPr>
        </w:r>
        <w:r w:rsidR="00E97820" w:rsidRPr="007B23C2">
          <w:rPr>
            <w:noProof/>
          </w:rPr>
          <w:fldChar w:fldCharType="separate"/>
        </w:r>
        <w:r w:rsidR="00E97820" w:rsidRPr="007B23C2">
          <w:rPr>
            <w:noProof/>
          </w:rPr>
          <w:t>23</w:t>
        </w:r>
        <w:r w:rsidR="00E97820" w:rsidRPr="007B23C2">
          <w:rPr>
            <w:noProof/>
          </w:rPr>
          <w:fldChar w:fldCharType="end"/>
        </w:r>
      </w:hyperlink>
    </w:p>
    <w:p w:rsidR="00E97820" w:rsidRPr="007B23C2" w:rsidRDefault="002B04FF">
      <w:pPr>
        <w:pStyle w:val="TOC2"/>
        <w:rPr>
          <w:rFonts w:ascii="Calibri" w:hAnsi="Calibri"/>
          <w:noProof/>
          <w:lang w:val="en-US" w:eastAsia="en-US"/>
        </w:rPr>
      </w:pPr>
      <w:hyperlink w:anchor="_Toc516428958" w:history="1">
        <w:r w:rsidR="00E97820" w:rsidRPr="007B23C2">
          <w:rPr>
            <w:rStyle w:val="Hyperlink"/>
            <w:noProof/>
            <w:color w:val="auto"/>
            <w:lang w:val="en-US"/>
          </w:rPr>
          <w:t>3.2. Dữ liệu và thước đo đánh giá</w:t>
        </w:r>
        <w:r w:rsidR="00E97820" w:rsidRPr="007B23C2">
          <w:rPr>
            <w:noProof/>
          </w:rPr>
          <w:tab/>
        </w:r>
        <w:r w:rsidR="00E97820" w:rsidRPr="007B23C2">
          <w:rPr>
            <w:noProof/>
          </w:rPr>
          <w:fldChar w:fldCharType="begin"/>
        </w:r>
        <w:r w:rsidR="00E97820" w:rsidRPr="007B23C2">
          <w:rPr>
            <w:noProof/>
          </w:rPr>
          <w:instrText xml:space="preserve"> PAGEREF _Toc516428958 \h </w:instrText>
        </w:r>
        <w:r w:rsidR="00E97820" w:rsidRPr="007B23C2">
          <w:rPr>
            <w:noProof/>
          </w:rPr>
        </w:r>
        <w:r w:rsidR="00E97820" w:rsidRPr="007B23C2">
          <w:rPr>
            <w:noProof/>
          </w:rPr>
          <w:fldChar w:fldCharType="separate"/>
        </w:r>
        <w:r w:rsidR="00E97820" w:rsidRPr="007B23C2">
          <w:rPr>
            <w:noProof/>
          </w:rPr>
          <w:t>24</w:t>
        </w:r>
        <w:r w:rsidR="00E97820" w:rsidRPr="007B23C2">
          <w:rPr>
            <w:noProof/>
          </w:rPr>
          <w:fldChar w:fldCharType="end"/>
        </w:r>
      </w:hyperlink>
    </w:p>
    <w:p w:rsidR="00E97820" w:rsidRPr="007B23C2" w:rsidRDefault="002B04FF">
      <w:pPr>
        <w:pStyle w:val="TOC2"/>
        <w:rPr>
          <w:rFonts w:ascii="Calibri" w:hAnsi="Calibri"/>
          <w:noProof/>
          <w:lang w:val="en-US" w:eastAsia="en-US"/>
        </w:rPr>
      </w:pPr>
      <w:hyperlink w:anchor="_Toc516428959" w:history="1">
        <w:r w:rsidR="00E97820" w:rsidRPr="007B23C2">
          <w:rPr>
            <w:rStyle w:val="Hyperlink"/>
            <w:noProof/>
            <w:color w:val="auto"/>
            <w:lang w:val="en-US"/>
          </w:rPr>
          <w:t>3.3. Kết quả đánh giá thực nghiệm</w:t>
        </w:r>
        <w:r w:rsidR="00E97820" w:rsidRPr="007B23C2">
          <w:rPr>
            <w:noProof/>
          </w:rPr>
          <w:tab/>
        </w:r>
        <w:r w:rsidR="00E97820" w:rsidRPr="007B23C2">
          <w:rPr>
            <w:noProof/>
          </w:rPr>
          <w:fldChar w:fldCharType="begin"/>
        </w:r>
        <w:r w:rsidR="00E97820" w:rsidRPr="007B23C2">
          <w:rPr>
            <w:noProof/>
          </w:rPr>
          <w:instrText xml:space="preserve"> PAGEREF _Toc516428959 \h </w:instrText>
        </w:r>
        <w:r w:rsidR="00E97820" w:rsidRPr="007B23C2">
          <w:rPr>
            <w:noProof/>
          </w:rPr>
        </w:r>
        <w:r w:rsidR="00E97820" w:rsidRPr="007B23C2">
          <w:rPr>
            <w:noProof/>
          </w:rPr>
          <w:fldChar w:fldCharType="separate"/>
        </w:r>
        <w:r w:rsidR="00E97820" w:rsidRPr="007B23C2">
          <w:rPr>
            <w:noProof/>
          </w:rPr>
          <w:t>27</w:t>
        </w:r>
        <w:r w:rsidR="00E97820" w:rsidRPr="007B23C2">
          <w:rPr>
            <w:noProof/>
          </w:rPr>
          <w:fldChar w:fldCharType="end"/>
        </w:r>
      </w:hyperlink>
    </w:p>
    <w:p w:rsidR="00E97820" w:rsidRPr="007B23C2" w:rsidRDefault="002B04FF">
      <w:pPr>
        <w:pStyle w:val="TOC3"/>
        <w:tabs>
          <w:tab w:val="right" w:leader="dot" w:pos="8777"/>
        </w:tabs>
        <w:rPr>
          <w:rFonts w:ascii="Calibri" w:hAnsi="Calibri"/>
          <w:noProof/>
          <w:lang w:val="en-US" w:eastAsia="en-US"/>
        </w:rPr>
      </w:pPr>
      <w:hyperlink w:anchor="_Toc516428960" w:history="1">
        <w:r w:rsidR="00E97820" w:rsidRPr="007B23C2">
          <w:rPr>
            <w:rStyle w:val="Hyperlink"/>
            <w:noProof/>
            <w:color w:val="auto"/>
            <w:lang w:val="en-US"/>
          </w:rPr>
          <w:t>3.3.1 Yolo nguyên bản</w:t>
        </w:r>
        <w:r w:rsidR="00E97820" w:rsidRPr="007B23C2">
          <w:rPr>
            <w:noProof/>
          </w:rPr>
          <w:tab/>
        </w:r>
        <w:r w:rsidR="00E97820" w:rsidRPr="007B23C2">
          <w:rPr>
            <w:noProof/>
          </w:rPr>
          <w:fldChar w:fldCharType="begin"/>
        </w:r>
        <w:r w:rsidR="00E97820" w:rsidRPr="007B23C2">
          <w:rPr>
            <w:noProof/>
          </w:rPr>
          <w:instrText xml:space="preserve"> PAGEREF _Toc516428960 \h </w:instrText>
        </w:r>
        <w:r w:rsidR="00E97820" w:rsidRPr="007B23C2">
          <w:rPr>
            <w:noProof/>
          </w:rPr>
        </w:r>
        <w:r w:rsidR="00E97820" w:rsidRPr="007B23C2">
          <w:rPr>
            <w:noProof/>
          </w:rPr>
          <w:fldChar w:fldCharType="separate"/>
        </w:r>
        <w:r w:rsidR="00E97820" w:rsidRPr="007B23C2">
          <w:rPr>
            <w:noProof/>
          </w:rPr>
          <w:t>27</w:t>
        </w:r>
        <w:r w:rsidR="00E97820" w:rsidRPr="007B23C2">
          <w:rPr>
            <w:noProof/>
          </w:rPr>
          <w:fldChar w:fldCharType="end"/>
        </w:r>
      </w:hyperlink>
    </w:p>
    <w:p w:rsidR="00E97820" w:rsidRPr="007B23C2" w:rsidRDefault="002B04FF">
      <w:pPr>
        <w:pStyle w:val="TOC3"/>
        <w:tabs>
          <w:tab w:val="right" w:leader="dot" w:pos="8777"/>
        </w:tabs>
        <w:rPr>
          <w:rFonts w:ascii="Calibri" w:hAnsi="Calibri"/>
          <w:noProof/>
          <w:lang w:val="en-US" w:eastAsia="en-US"/>
        </w:rPr>
      </w:pPr>
      <w:hyperlink w:anchor="_Toc516428961" w:history="1">
        <w:r w:rsidR="00E97820" w:rsidRPr="007B23C2">
          <w:rPr>
            <w:rStyle w:val="Hyperlink"/>
            <w:noProof/>
            <w:color w:val="auto"/>
            <w:lang w:val="en-US"/>
          </w:rPr>
          <w:t>3.3.2 Yolo đã huấn luyện</w:t>
        </w:r>
        <w:r w:rsidR="00E97820" w:rsidRPr="007B23C2">
          <w:rPr>
            <w:noProof/>
          </w:rPr>
          <w:tab/>
        </w:r>
        <w:r w:rsidR="00E97820" w:rsidRPr="007B23C2">
          <w:rPr>
            <w:noProof/>
          </w:rPr>
          <w:fldChar w:fldCharType="begin"/>
        </w:r>
        <w:r w:rsidR="00E97820" w:rsidRPr="007B23C2">
          <w:rPr>
            <w:noProof/>
          </w:rPr>
          <w:instrText xml:space="preserve"> PAGEREF _Toc516428961 \h </w:instrText>
        </w:r>
        <w:r w:rsidR="00E97820" w:rsidRPr="007B23C2">
          <w:rPr>
            <w:noProof/>
          </w:rPr>
        </w:r>
        <w:r w:rsidR="00E97820" w:rsidRPr="007B23C2">
          <w:rPr>
            <w:noProof/>
          </w:rPr>
          <w:fldChar w:fldCharType="separate"/>
        </w:r>
        <w:r w:rsidR="00E97820" w:rsidRPr="007B23C2">
          <w:rPr>
            <w:noProof/>
          </w:rPr>
          <w:t>28</w:t>
        </w:r>
        <w:r w:rsidR="00E97820" w:rsidRPr="007B23C2">
          <w:rPr>
            <w:noProof/>
          </w:rPr>
          <w:fldChar w:fldCharType="end"/>
        </w:r>
      </w:hyperlink>
    </w:p>
    <w:p w:rsidR="00E97820" w:rsidRPr="007B23C2" w:rsidRDefault="002B04FF">
      <w:pPr>
        <w:pStyle w:val="TOC1"/>
        <w:tabs>
          <w:tab w:val="right" w:leader="dot" w:pos="8777"/>
        </w:tabs>
        <w:rPr>
          <w:rFonts w:ascii="Calibri" w:hAnsi="Calibri"/>
          <w:noProof/>
          <w:lang w:val="en-US" w:eastAsia="en-US"/>
        </w:rPr>
      </w:pPr>
      <w:hyperlink w:anchor="_Toc516428962" w:history="1">
        <w:r w:rsidR="00E97820" w:rsidRPr="007B23C2">
          <w:rPr>
            <w:rStyle w:val="Hyperlink"/>
            <w:noProof/>
            <w:color w:val="auto"/>
          </w:rPr>
          <w:t xml:space="preserve">CHƯƠNG </w:t>
        </w:r>
        <w:r w:rsidR="00E97820" w:rsidRPr="007B23C2">
          <w:rPr>
            <w:rStyle w:val="Hyperlink"/>
            <w:noProof/>
            <w:color w:val="auto"/>
            <w:lang w:val="en-US"/>
          </w:rPr>
          <w:t>4</w:t>
        </w:r>
        <w:r w:rsidR="00E97820" w:rsidRPr="007B23C2">
          <w:rPr>
            <w:rStyle w:val="Hyperlink"/>
            <w:noProof/>
            <w:color w:val="auto"/>
          </w:rPr>
          <w:t>: KẾT LUẬN</w:t>
        </w:r>
        <w:r w:rsidR="00E97820" w:rsidRPr="007B23C2">
          <w:rPr>
            <w:noProof/>
          </w:rPr>
          <w:tab/>
        </w:r>
        <w:r w:rsidR="00E97820" w:rsidRPr="007B23C2">
          <w:rPr>
            <w:noProof/>
          </w:rPr>
          <w:fldChar w:fldCharType="begin"/>
        </w:r>
        <w:r w:rsidR="00E97820" w:rsidRPr="007B23C2">
          <w:rPr>
            <w:noProof/>
          </w:rPr>
          <w:instrText xml:space="preserve"> PAGEREF _Toc516428962 \h </w:instrText>
        </w:r>
        <w:r w:rsidR="00E97820" w:rsidRPr="007B23C2">
          <w:rPr>
            <w:noProof/>
          </w:rPr>
        </w:r>
        <w:r w:rsidR="00E97820" w:rsidRPr="007B23C2">
          <w:rPr>
            <w:noProof/>
          </w:rPr>
          <w:fldChar w:fldCharType="separate"/>
        </w:r>
        <w:r w:rsidR="00E97820" w:rsidRPr="007B23C2">
          <w:rPr>
            <w:noProof/>
          </w:rPr>
          <w:t>29</w:t>
        </w:r>
        <w:r w:rsidR="00E97820" w:rsidRPr="007B23C2">
          <w:rPr>
            <w:noProof/>
          </w:rPr>
          <w:fldChar w:fldCharType="end"/>
        </w:r>
      </w:hyperlink>
    </w:p>
    <w:p w:rsidR="00E97820" w:rsidRPr="007B23C2" w:rsidRDefault="002B04FF">
      <w:pPr>
        <w:pStyle w:val="TOC2"/>
        <w:rPr>
          <w:rFonts w:ascii="Calibri" w:hAnsi="Calibri"/>
          <w:noProof/>
          <w:lang w:val="en-US" w:eastAsia="en-US"/>
        </w:rPr>
      </w:pPr>
      <w:hyperlink w:anchor="_Toc516428963" w:history="1">
        <w:r w:rsidR="00E97820" w:rsidRPr="007B23C2">
          <w:rPr>
            <w:rStyle w:val="Hyperlink"/>
            <w:noProof/>
            <w:color w:val="auto"/>
            <w:lang w:val="en-US"/>
          </w:rPr>
          <w:t>1.1.</w:t>
        </w:r>
        <w:r w:rsidR="00E97820" w:rsidRPr="007B23C2">
          <w:rPr>
            <w:rFonts w:ascii="Calibri" w:hAnsi="Calibri"/>
            <w:noProof/>
            <w:lang w:val="en-US" w:eastAsia="en-US"/>
          </w:rPr>
          <w:tab/>
        </w:r>
        <w:r w:rsidR="00E97820" w:rsidRPr="007B23C2">
          <w:rPr>
            <w:rStyle w:val="Hyperlink"/>
            <w:noProof/>
            <w:color w:val="auto"/>
          </w:rPr>
          <w:t>Kết quả đạt được</w:t>
        </w:r>
        <w:r w:rsidR="00E97820" w:rsidRPr="007B23C2">
          <w:rPr>
            <w:noProof/>
          </w:rPr>
          <w:tab/>
        </w:r>
        <w:r w:rsidR="00E97820" w:rsidRPr="007B23C2">
          <w:rPr>
            <w:noProof/>
          </w:rPr>
          <w:fldChar w:fldCharType="begin"/>
        </w:r>
        <w:r w:rsidR="00E97820" w:rsidRPr="007B23C2">
          <w:rPr>
            <w:noProof/>
          </w:rPr>
          <w:instrText xml:space="preserve"> PAGEREF _Toc516428963 \h </w:instrText>
        </w:r>
        <w:r w:rsidR="00E97820" w:rsidRPr="007B23C2">
          <w:rPr>
            <w:noProof/>
          </w:rPr>
        </w:r>
        <w:r w:rsidR="00E97820" w:rsidRPr="007B23C2">
          <w:rPr>
            <w:noProof/>
          </w:rPr>
          <w:fldChar w:fldCharType="separate"/>
        </w:r>
        <w:r w:rsidR="00E97820" w:rsidRPr="007B23C2">
          <w:rPr>
            <w:noProof/>
          </w:rPr>
          <w:t>29</w:t>
        </w:r>
        <w:r w:rsidR="00E97820" w:rsidRPr="007B23C2">
          <w:rPr>
            <w:noProof/>
          </w:rPr>
          <w:fldChar w:fldCharType="end"/>
        </w:r>
      </w:hyperlink>
    </w:p>
    <w:p w:rsidR="00E97820" w:rsidRPr="007B23C2" w:rsidRDefault="002B04FF">
      <w:pPr>
        <w:pStyle w:val="TOC2"/>
        <w:rPr>
          <w:rFonts w:ascii="Calibri" w:hAnsi="Calibri"/>
          <w:noProof/>
          <w:lang w:val="en-US" w:eastAsia="en-US"/>
        </w:rPr>
      </w:pPr>
      <w:hyperlink w:anchor="_Toc516428964" w:history="1">
        <w:r w:rsidR="00E97820" w:rsidRPr="007B23C2">
          <w:rPr>
            <w:rStyle w:val="Hyperlink"/>
            <w:noProof/>
            <w:color w:val="auto"/>
            <w:lang w:val="en-US"/>
          </w:rPr>
          <w:t>1.2.</w:t>
        </w:r>
        <w:r w:rsidR="00E97820" w:rsidRPr="007B23C2">
          <w:rPr>
            <w:rFonts w:ascii="Calibri" w:hAnsi="Calibri"/>
            <w:noProof/>
            <w:lang w:val="en-US" w:eastAsia="en-US"/>
          </w:rPr>
          <w:tab/>
        </w:r>
        <w:r w:rsidR="00E97820" w:rsidRPr="007B23C2">
          <w:rPr>
            <w:rStyle w:val="Hyperlink"/>
            <w:noProof/>
            <w:color w:val="auto"/>
          </w:rPr>
          <w:t>Những điểm còn hạn chế</w:t>
        </w:r>
        <w:r w:rsidR="00E97820" w:rsidRPr="007B23C2">
          <w:rPr>
            <w:noProof/>
          </w:rPr>
          <w:tab/>
        </w:r>
        <w:r w:rsidR="00E97820" w:rsidRPr="007B23C2">
          <w:rPr>
            <w:noProof/>
          </w:rPr>
          <w:fldChar w:fldCharType="begin"/>
        </w:r>
        <w:r w:rsidR="00E97820" w:rsidRPr="007B23C2">
          <w:rPr>
            <w:noProof/>
          </w:rPr>
          <w:instrText xml:space="preserve"> PAGEREF _Toc516428964 \h </w:instrText>
        </w:r>
        <w:r w:rsidR="00E97820" w:rsidRPr="007B23C2">
          <w:rPr>
            <w:noProof/>
          </w:rPr>
        </w:r>
        <w:r w:rsidR="00E97820" w:rsidRPr="007B23C2">
          <w:rPr>
            <w:noProof/>
          </w:rPr>
          <w:fldChar w:fldCharType="separate"/>
        </w:r>
        <w:r w:rsidR="00E97820" w:rsidRPr="007B23C2">
          <w:rPr>
            <w:noProof/>
          </w:rPr>
          <w:t>29</w:t>
        </w:r>
        <w:r w:rsidR="00E97820" w:rsidRPr="007B23C2">
          <w:rPr>
            <w:noProof/>
          </w:rPr>
          <w:fldChar w:fldCharType="end"/>
        </w:r>
      </w:hyperlink>
    </w:p>
    <w:p w:rsidR="00E97820" w:rsidRPr="007B23C2" w:rsidRDefault="002B04FF">
      <w:pPr>
        <w:pStyle w:val="TOC2"/>
        <w:rPr>
          <w:rFonts w:ascii="Calibri" w:hAnsi="Calibri"/>
          <w:noProof/>
          <w:lang w:val="en-US" w:eastAsia="en-US"/>
        </w:rPr>
      </w:pPr>
      <w:hyperlink w:anchor="_Toc516428965" w:history="1">
        <w:r w:rsidR="00E97820" w:rsidRPr="007B23C2">
          <w:rPr>
            <w:rStyle w:val="Hyperlink"/>
            <w:noProof/>
            <w:color w:val="auto"/>
            <w:lang w:val="en-US"/>
          </w:rPr>
          <w:t>1.3.</w:t>
        </w:r>
        <w:r w:rsidR="00E97820" w:rsidRPr="007B23C2">
          <w:rPr>
            <w:rFonts w:ascii="Calibri" w:hAnsi="Calibri"/>
            <w:noProof/>
            <w:lang w:val="en-US" w:eastAsia="en-US"/>
          </w:rPr>
          <w:tab/>
        </w:r>
        <w:r w:rsidR="00E97820" w:rsidRPr="007B23C2">
          <w:rPr>
            <w:rStyle w:val="Hyperlink"/>
            <w:noProof/>
            <w:color w:val="auto"/>
          </w:rPr>
          <w:t>Hướng phát triển</w:t>
        </w:r>
        <w:r w:rsidR="00E97820" w:rsidRPr="007B23C2">
          <w:rPr>
            <w:noProof/>
          </w:rPr>
          <w:tab/>
        </w:r>
        <w:r w:rsidR="00E97820" w:rsidRPr="007B23C2">
          <w:rPr>
            <w:noProof/>
          </w:rPr>
          <w:fldChar w:fldCharType="begin"/>
        </w:r>
        <w:r w:rsidR="00E97820" w:rsidRPr="007B23C2">
          <w:rPr>
            <w:noProof/>
          </w:rPr>
          <w:instrText xml:space="preserve"> PAGEREF _Toc516428965 \h </w:instrText>
        </w:r>
        <w:r w:rsidR="00E97820" w:rsidRPr="007B23C2">
          <w:rPr>
            <w:noProof/>
          </w:rPr>
        </w:r>
        <w:r w:rsidR="00E97820" w:rsidRPr="007B23C2">
          <w:rPr>
            <w:noProof/>
          </w:rPr>
          <w:fldChar w:fldCharType="separate"/>
        </w:r>
        <w:r w:rsidR="00E97820" w:rsidRPr="007B23C2">
          <w:rPr>
            <w:noProof/>
          </w:rPr>
          <w:t>29</w:t>
        </w:r>
        <w:r w:rsidR="00E97820" w:rsidRPr="007B23C2">
          <w:rPr>
            <w:noProof/>
          </w:rPr>
          <w:fldChar w:fldCharType="end"/>
        </w:r>
      </w:hyperlink>
    </w:p>
    <w:p w:rsidR="00E97820" w:rsidRPr="007B23C2" w:rsidRDefault="002B04FF">
      <w:pPr>
        <w:pStyle w:val="TOC1"/>
        <w:tabs>
          <w:tab w:val="right" w:leader="dot" w:pos="8777"/>
        </w:tabs>
        <w:rPr>
          <w:rFonts w:ascii="Calibri" w:hAnsi="Calibri"/>
          <w:noProof/>
          <w:lang w:val="en-US" w:eastAsia="en-US"/>
        </w:rPr>
      </w:pPr>
      <w:hyperlink w:anchor="_Toc516428966" w:history="1">
        <w:r w:rsidR="00E97820" w:rsidRPr="007B23C2">
          <w:rPr>
            <w:rStyle w:val="Hyperlink"/>
            <w:noProof/>
            <w:color w:val="auto"/>
          </w:rPr>
          <w:t>TÀI LIỆU THAM KHẢO</w:t>
        </w:r>
        <w:r w:rsidR="00E97820" w:rsidRPr="007B23C2">
          <w:rPr>
            <w:noProof/>
          </w:rPr>
          <w:tab/>
        </w:r>
        <w:r w:rsidR="00E97820" w:rsidRPr="007B23C2">
          <w:rPr>
            <w:noProof/>
          </w:rPr>
          <w:fldChar w:fldCharType="begin"/>
        </w:r>
        <w:r w:rsidR="00E97820" w:rsidRPr="007B23C2">
          <w:rPr>
            <w:noProof/>
          </w:rPr>
          <w:instrText xml:space="preserve"> PAGEREF _Toc516428966 \h </w:instrText>
        </w:r>
        <w:r w:rsidR="00E97820" w:rsidRPr="007B23C2">
          <w:rPr>
            <w:noProof/>
          </w:rPr>
        </w:r>
        <w:r w:rsidR="00E97820" w:rsidRPr="007B23C2">
          <w:rPr>
            <w:noProof/>
          </w:rPr>
          <w:fldChar w:fldCharType="separate"/>
        </w:r>
        <w:r w:rsidR="00E97820" w:rsidRPr="007B23C2">
          <w:rPr>
            <w:noProof/>
          </w:rPr>
          <w:t>30</w:t>
        </w:r>
        <w:r w:rsidR="00E97820" w:rsidRPr="007B23C2">
          <w:rPr>
            <w:noProof/>
          </w:rPr>
          <w:fldChar w:fldCharType="end"/>
        </w:r>
      </w:hyperlink>
    </w:p>
    <w:p w:rsidR="00AF584A" w:rsidRPr="007B23C2" w:rsidRDefault="00AF584A" w:rsidP="00AD4DBE">
      <w:pPr>
        <w:spacing w:line="240" w:lineRule="auto"/>
        <w:rPr>
          <w:rFonts w:ascii="Calibri" w:hAnsi="Calibri" w:cs="Calibri"/>
          <w:sz w:val="22"/>
          <w:szCs w:val="22"/>
          <w:lang w:val="en-US" w:eastAsia="en-US"/>
        </w:rPr>
      </w:pPr>
      <w:r w:rsidRPr="007B23C2">
        <w:fldChar w:fldCharType="end"/>
      </w:r>
    </w:p>
    <w:p w:rsidR="00E3556D" w:rsidRPr="007B23C2" w:rsidRDefault="00E3556D" w:rsidP="00E3556D">
      <w:pPr>
        <w:pStyle w:val="Heading1"/>
        <w:pageBreakBefore/>
      </w:pPr>
      <w:bookmarkStart w:id="5" w:name="_Toc516428935"/>
      <w:r w:rsidRPr="007B23C2">
        <w:lastRenderedPageBreak/>
        <w:t>DANH MỤC HÌNH ẢNH</w:t>
      </w:r>
      <w:bookmarkEnd w:id="5"/>
    </w:p>
    <w:p w:rsidR="00512508" w:rsidRDefault="00E3556D">
      <w:pPr>
        <w:pStyle w:val="TableofFigures"/>
        <w:tabs>
          <w:tab w:val="right" w:leader="dot" w:pos="8777"/>
        </w:tabs>
        <w:rPr>
          <w:rFonts w:asciiTheme="minorHAnsi" w:eastAsiaTheme="minorEastAsia" w:hAnsiTheme="minorHAnsi" w:cstheme="minorBidi"/>
          <w:noProof/>
          <w:sz w:val="22"/>
          <w:szCs w:val="22"/>
          <w:lang w:val="en-GB" w:eastAsia="en-GB"/>
        </w:rPr>
      </w:pPr>
      <w:r w:rsidRPr="007B23C2">
        <w:fldChar w:fldCharType="begin"/>
      </w:r>
      <w:r w:rsidRPr="007B23C2">
        <w:instrText xml:space="preserve"> TOC \c "HÌNH" </w:instrText>
      </w:r>
      <w:r w:rsidRPr="007B23C2">
        <w:fldChar w:fldCharType="separate"/>
      </w:r>
      <w:r w:rsidR="00512508">
        <w:rPr>
          <w:noProof/>
        </w:rPr>
        <w:t>Hình 1</w:t>
      </w:r>
      <w:r w:rsidR="00512508" w:rsidRPr="005559AB">
        <w:rPr>
          <w:noProof/>
          <w:lang w:val="en-US"/>
        </w:rPr>
        <w:t>: Sơ đồ tổng quát sử dụng đặc trưng thiết kế bằng tay cho phát hiện người</w:t>
      </w:r>
      <w:r w:rsidR="00512508">
        <w:rPr>
          <w:noProof/>
        </w:rPr>
        <w:tab/>
      </w:r>
      <w:r w:rsidR="00512508">
        <w:rPr>
          <w:noProof/>
        </w:rPr>
        <w:fldChar w:fldCharType="begin"/>
      </w:r>
      <w:r w:rsidR="00512508">
        <w:rPr>
          <w:noProof/>
        </w:rPr>
        <w:instrText xml:space="preserve"> PAGEREF _Toc525772924 \h </w:instrText>
      </w:r>
      <w:r w:rsidR="00512508">
        <w:rPr>
          <w:noProof/>
        </w:rPr>
      </w:r>
      <w:r w:rsidR="00512508">
        <w:rPr>
          <w:noProof/>
        </w:rPr>
        <w:fldChar w:fldCharType="separate"/>
      </w:r>
      <w:r w:rsidR="00512508">
        <w:rPr>
          <w:noProof/>
        </w:rPr>
        <w:t>12</w:t>
      </w:r>
      <w:r w:rsidR="00512508">
        <w:rPr>
          <w:noProof/>
        </w:rPr>
        <w:fldChar w:fldCharType="end"/>
      </w:r>
    </w:p>
    <w:p w:rsidR="00512508" w:rsidRDefault="00512508">
      <w:pPr>
        <w:pStyle w:val="TableofFigures"/>
        <w:tabs>
          <w:tab w:val="right" w:leader="dot" w:pos="8777"/>
        </w:tabs>
        <w:rPr>
          <w:rFonts w:asciiTheme="minorHAnsi" w:eastAsiaTheme="minorEastAsia" w:hAnsiTheme="minorHAnsi" w:cstheme="minorBidi"/>
          <w:noProof/>
          <w:sz w:val="22"/>
          <w:szCs w:val="22"/>
          <w:lang w:val="en-GB" w:eastAsia="en-GB"/>
        </w:rPr>
      </w:pPr>
      <w:r>
        <w:rPr>
          <w:noProof/>
        </w:rPr>
        <w:t>Hình 2</w:t>
      </w:r>
      <w:r w:rsidRPr="005559AB">
        <w:rPr>
          <w:noProof/>
          <w:lang w:val="en-US"/>
        </w:rPr>
        <w:t>: Minh họa mạng nơ ron của người (từ Rob Fergus)</w:t>
      </w:r>
      <w:r>
        <w:rPr>
          <w:noProof/>
        </w:rPr>
        <w:tab/>
      </w:r>
      <w:r>
        <w:rPr>
          <w:noProof/>
        </w:rPr>
        <w:fldChar w:fldCharType="begin"/>
      </w:r>
      <w:r>
        <w:rPr>
          <w:noProof/>
        </w:rPr>
        <w:instrText xml:space="preserve"> PAGEREF _Toc525772925 \h </w:instrText>
      </w:r>
      <w:r>
        <w:rPr>
          <w:noProof/>
        </w:rPr>
      </w:r>
      <w:r>
        <w:rPr>
          <w:noProof/>
        </w:rPr>
        <w:fldChar w:fldCharType="separate"/>
      </w:r>
      <w:r>
        <w:rPr>
          <w:noProof/>
        </w:rPr>
        <w:t>17</w:t>
      </w:r>
      <w:r>
        <w:rPr>
          <w:noProof/>
        </w:rPr>
        <w:fldChar w:fldCharType="end"/>
      </w:r>
    </w:p>
    <w:p w:rsidR="00512508" w:rsidRDefault="00512508">
      <w:pPr>
        <w:pStyle w:val="TableofFigures"/>
        <w:tabs>
          <w:tab w:val="right" w:leader="dot" w:pos="8777"/>
        </w:tabs>
        <w:rPr>
          <w:rFonts w:asciiTheme="minorHAnsi" w:eastAsiaTheme="minorEastAsia" w:hAnsiTheme="minorHAnsi" w:cstheme="minorBidi"/>
          <w:noProof/>
          <w:sz w:val="22"/>
          <w:szCs w:val="22"/>
          <w:lang w:val="en-GB" w:eastAsia="en-GB"/>
        </w:rPr>
      </w:pPr>
      <w:r>
        <w:rPr>
          <w:noProof/>
        </w:rPr>
        <w:t>Hình 3</w:t>
      </w:r>
      <w:r w:rsidRPr="005559AB">
        <w:rPr>
          <w:noProof/>
          <w:lang w:val="en-US"/>
        </w:rPr>
        <w:t>: Mạng nơ ron nhiều tầng</w:t>
      </w:r>
      <w:r>
        <w:rPr>
          <w:noProof/>
        </w:rPr>
        <w:tab/>
      </w:r>
      <w:r>
        <w:rPr>
          <w:noProof/>
        </w:rPr>
        <w:fldChar w:fldCharType="begin"/>
      </w:r>
      <w:r>
        <w:rPr>
          <w:noProof/>
        </w:rPr>
        <w:instrText xml:space="preserve"> PAGEREF _Toc525772926 \h </w:instrText>
      </w:r>
      <w:r>
        <w:rPr>
          <w:noProof/>
        </w:rPr>
      </w:r>
      <w:r>
        <w:rPr>
          <w:noProof/>
        </w:rPr>
        <w:fldChar w:fldCharType="separate"/>
      </w:r>
      <w:r>
        <w:rPr>
          <w:noProof/>
        </w:rPr>
        <w:t>17</w:t>
      </w:r>
      <w:r>
        <w:rPr>
          <w:noProof/>
        </w:rPr>
        <w:fldChar w:fldCharType="end"/>
      </w:r>
    </w:p>
    <w:p w:rsidR="00512508" w:rsidRDefault="00512508">
      <w:pPr>
        <w:pStyle w:val="TableofFigures"/>
        <w:tabs>
          <w:tab w:val="right" w:leader="dot" w:pos="8777"/>
        </w:tabs>
        <w:rPr>
          <w:rFonts w:asciiTheme="minorHAnsi" w:eastAsiaTheme="minorEastAsia" w:hAnsiTheme="minorHAnsi" w:cstheme="minorBidi"/>
          <w:noProof/>
          <w:sz w:val="22"/>
          <w:szCs w:val="22"/>
          <w:lang w:val="en-GB" w:eastAsia="en-GB"/>
        </w:rPr>
      </w:pPr>
      <w:r>
        <w:rPr>
          <w:noProof/>
        </w:rPr>
        <w:t>Hình 4</w:t>
      </w:r>
      <w:r w:rsidRPr="005559AB">
        <w:rPr>
          <w:noProof/>
          <w:lang w:val="en-US"/>
        </w:rPr>
        <w:t xml:space="preserve"> Kết nối giữa các tầng trong mạng nơ ron truyền thống</w:t>
      </w:r>
      <w:r>
        <w:rPr>
          <w:noProof/>
        </w:rPr>
        <w:tab/>
      </w:r>
      <w:r>
        <w:rPr>
          <w:noProof/>
        </w:rPr>
        <w:fldChar w:fldCharType="begin"/>
      </w:r>
      <w:r>
        <w:rPr>
          <w:noProof/>
        </w:rPr>
        <w:instrText xml:space="preserve"> PAGEREF _Toc525772927 \h </w:instrText>
      </w:r>
      <w:r>
        <w:rPr>
          <w:noProof/>
        </w:rPr>
      </w:r>
      <w:r>
        <w:rPr>
          <w:noProof/>
        </w:rPr>
        <w:fldChar w:fldCharType="separate"/>
      </w:r>
      <w:r>
        <w:rPr>
          <w:noProof/>
        </w:rPr>
        <w:t>18</w:t>
      </w:r>
      <w:r>
        <w:rPr>
          <w:noProof/>
        </w:rPr>
        <w:fldChar w:fldCharType="end"/>
      </w:r>
    </w:p>
    <w:p w:rsidR="00512508" w:rsidRDefault="00512508">
      <w:pPr>
        <w:pStyle w:val="TableofFigures"/>
        <w:tabs>
          <w:tab w:val="right" w:leader="dot" w:pos="8777"/>
        </w:tabs>
        <w:rPr>
          <w:rFonts w:asciiTheme="minorHAnsi" w:eastAsiaTheme="minorEastAsia" w:hAnsiTheme="minorHAnsi" w:cstheme="minorBidi"/>
          <w:noProof/>
          <w:sz w:val="22"/>
          <w:szCs w:val="22"/>
          <w:lang w:val="en-GB" w:eastAsia="en-GB"/>
        </w:rPr>
      </w:pPr>
      <w:r>
        <w:rPr>
          <w:noProof/>
        </w:rPr>
        <w:t>Hình 5</w:t>
      </w:r>
      <w:r w:rsidRPr="005559AB">
        <w:rPr>
          <w:noProof/>
          <w:lang w:val="en-US"/>
        </w:rPr>
        <w:t xml:space="preserve"> Kết nối giữa các tầng trong mạng nơ ron tích chập</w:t>
      </w:r>
      <w:r>
        <w:rPr>
          <w:noProof/>
        </w:rPr>
        <w:tab/>
      </w:r>
      <w:r>
        <w:rPr>
          <w:noProof/>
        </w:rPr>
        <w:fldChar w:fldCharType="begin"/>
      </w:r>
      <w:r>
        <w:rPr>
          <w:noProof/>
        </w:rPr>
        <w:instrText xml:space="preserve"> PAGEREF _Toc525772928 \h </w:instrText>
      </w:r>
      <w:r>
        <w:rPr>
          <w:noProof/>
        </w:rPr>
      </w:r>
      <w:r>
        <w:rPr>
          <w:noProof/>
        </w:rPr>
        <w:fldChar w:fldCharType="separate"/>
      </w:r>
      <w:r>
        <w:rPr>
          <w:noProof/>
        </w:rPr>
        <w:t>19</w:t>
      </w:r>
      <w:r>
        <w:rPr>
          <w:noProof/>
        </w:rPr>
        <w:fldChar w:fldCharType="end"/>
      </w:r>
    </w:p>
    <w:p w:rsidR="00512508" w:rsidRDefault="00512508">
      <w:pPr>
        <w:pStyle w:val="TableofFigures"/>
        <w:tabs>
          <w:tab w:val="right" w:leader="dot" w:pos="8777"/>
        </w:tabs>
        <w:rPr>
          <w:rFonts w:asciiTheme="minorHAnsi" w:eastAsiaTheme="minorEastAsia" w:hAnsiTheme="minorHAnsi" w:cstheme="minorBidi"/>
          <w:noProof/>
          <w:sz w:val="22"/>
          <w:szCs w:val="22"/>
          <w:lang w:val="en-GB" w:eastAsia="en-GB"/>
        </w:rPr>
      </w:pPr>
      <w:r>
        <w:rPr>
          <w:noProof/>
        </w:rPr>
        <w:t>Hình 6</w:t>
      </w:r>
      <w:r w:rsidRPr="005559AB">
        <w:rPr>
          <w:noProof/>
          <w:lang w:val="en-US"/>
        </w:rPr>
        <w:t>: Các bước cơ bản trong mạng neuron tích chập</w:t>
      </w:r>
      <w:r>
        <w:rPr>
          <w:noProof/>
        </w:rPr>
        <w:tab/>
      </w:r>
      <w:r>
        <w:rPr>
          <w:noProof/>
        </w:rPr>
        <w:fldChar w:fldCharType="begin"/>
      </w:r>
      <w:r>
        <w:rPr>
          <w:noProof/>
        </w:rPr>
        <w:instrText xml:space="preserve"> PAGEREF _Toc525772929 \h </w:instrText>
      </w:r>
      <w:r>
        <w:rPr>
          <w:noProof/>
        </w:rPr>
      </w:r>
      <w:r>
        <w:rPr>
          <w:noProof/>
        </w:rPr>
        <w:fldChar w:fldCharType="separate"/>
      </w:r>
      <w:r>
        <w:rPr>
          <w:noProof/>
        </w:rPr>
        <w:t>19</w:t>
      </w:r>
      <w:r>
        <w:rPr>
          <w:noProof/>
        </w:rPr>
        <w:fldChar w:fldCharType="end"/>
      </w:r>
    </w:p>
    <w:p w:rsidR="00512508" w:rsidRDefault="00512508">
      <w:pPr>
        <w:pStyle w:val="TableofFigures"/>
        <w:tabs>
          <w:tab w:val="right" w:leader="dot" w:pos="8777"/>
        </w:tabs>
        <w:rPr>
          <w:rFonts w:asciiTheme="minorHAnsi" w:eastAsiaTheme="minorEastAsia" w:hAnsiTheme="minorHAnsi" w:cstheme="minorBidi"/>
          <w:noProof/>
          <w:sz w:val="22"/>
          <w:szCs w:val="22"/>
          <w:lang w:val="en-GB" w:eastAsia="en-GB"/>
        </w:rPr>
      </w:pPr>
      <w:r>
        <w:rPr>
          <w:noProof/>
        </w:rPr>
        <w:t>Hình 7</w:t>
      </w:r>
      <w:r w:rsidRPr="005559AB">
        <w:rPr>
          <w:noProof/>
          <w:lang w:val="en-US"/>
        </w:rPr>
        <w:t xml:space="preserve"> Kiến trúc mạng YOLO đầy đủ với 24 lớp convolution và 2 lớp liên kết đầy đủ</w:t>
      </w:r>
      <w:r>
        <w:rPr>
          <w:noProof/>
        </w:rPr>
        <w:tab/>
      </w:r>
      <w:r>
        <w:rPr>
          <w:noProof/>
        </w:rPr>
        <w:fldChar w:fldCharType="begin"/>
      </w:r>
      <w:r>
        <w:rPr>
          <w:noProof/>
        </w:rPr>
        <w:instrText xml:space="preserve"> PAGEREF _Toc525772930 \h </w:instrText>
      </w:r>
      <w:r>
        <w:rPr>
          <w:noProof/>
        </w:rPr>
      </w:r>
      <w:r>
        <w:rPr>
          <w:noProof/>
        </w:rPr>
        <w:fldChar w:fldCharType="separate"/>
      </w:r>
      <w:r>
        <w:rPr>
          <w:noProof/>
        </w:rPr>
        <w:t>23</w:t>
      </w:r>
      <w:r>
        <w:rPr>
          <w:noProof/>
        </w:rPr>
        <w:fldChar w:fldCharType="end"/>
      </w:r>
    </w:p>
    <w:p w:rsidR="00512508" w:rsidRDefault="00512508">
      <w:pPr>
        <w:pStyle w:val="TableofFigures"/>
        <w:tabs>
          <w:tab w:val="right" w:leader="dot" w:pos="8777"/>
        </w:tabs>
        <w:rPr>
          <w:rFonts w:asciiTheme="minorHAnsi" w:eastAsiaTheme="minorEastAsia" w:hAnsiTheme="minorHAnsi" w:cstheme="minorBidi"/>
          <w:noProof/>
          <w:sz w:val="22"/>
          <w:szCs w:val="22"/>
          <w:lang w:val="en-GB" w:eastAsia="en-GB"/>
        </w:rPr>
      </w:pPr>
      <w:r>
        <w:rPr>
          <w:noProof/>
        </w:rPr>
        <w:t>Hình 8</w:t>
      </w:r>
      <w:r w:rsidRPr="005559AB">
        <w:rPr>
          <w:noProof/>
          <w:lang w:val="en-US"/>
        </w:rPr>
        <w:t xml:space="preserve"> Phân bố số lượng mẫu cho huấn luyện và kiểm kiểm trử trên từng Kinect</w:t>
      </w:r>
      <w:r>
        <w:rPr>
          <w:noProof/>
        </w:rPr>
        <w:tab/>
      </w:r>
      <w:r>
        <w:rPr>
          <w:noProof/>
        </w:rPr>
        <w:fldChar w:fldCharType="begin"/>
      </w:r>
      <w:r>
        <w:rPr>
          <w:noProof/>
        </w:rPr>
        <w:instrText xml:space="preserve"> PAGEREF _Toc525772931 \h </w:instrText>
      </w:r>
      <w:r>
        <w:rPr>
          <w:noProof/>
        </w:rPr>
      </w:r>
      <w:r>
        <w:rPr>
          <w:noProof/>
        </w:rPr>
        <w:fldChar w:fldCharType="separate"/>
      </w:r>
      <w:r>
        <w:rPr>
          <w:noProof/>
        </w:rPr>
        <w:t>27</w:t>
      </w:r>
      <w:r>
        <w:rPr>
          <w:noProof/>
        </w:rPr>
        <w:fldChar w:fldCharType="end"/>
      </w:r>
    </w:p>
    <w:p w:rsidR="00512508" w:rsidRDefault="00512508">
      <w:pPr>
        <w:pStyle w:val="TableofFigures"/>
        <w:tabs>
          <w:tab w:val="right" w:leader="dot" w:pos="8777"/>
        </w:tabs>
        <w:rPr>
          <w:rFonts w:asciiTheme="minorHAnsi" w:eastAsiaTheme="minorEastAsia" w:hAnsiTheme="minorHAnsi" w:cstheme="minorBidi"/>
          <w:noProof/>
          <w:sz w:val="22"/>
          <w:szCs w:val="22"/>
          <w:lang w:val="en-GB" w:eastAsia="en-GB"/>
        </w:rPr>
      </w:pPr>
      <w:r>
        <w:rPr>
          <w:noProof/>
        </w:rPr>
        <w:t>Hình 9</w:t>
      </w:r>
      <w:r w:rsidRPr="005559AB">
        <w:rPr>
          <w:noProof/>
          <w:lang w:val="en-US"/>
        </w:rPr>
        <w:t xml:space="preserve"> Sử dụng LabelImg để ground truth cho dữ liệu</w:t>
      </w:r>
      <w:r>
        <w:rPr>
          <w:noProof/>
        </w:rPr>
        <w:tab/>
      </w:r>
      <w:r>
        <w:rPr>
          <w:noProof/>
        </w:rPr>
        <w:fldChar w:fldCharType="begin"/>
      </w:r>
      <w:r>
        <w:rPr>
          <w:noProof/>
        </w:rPr>
        <w:instrText xml:space="preserve"> PAGEREF _Toc525772932 \h </w:instrText>
      </w:r>
      <w:r>
        <w:rPr>
          <w:noProof/>
        </w:rPr>
      </w:r>
      <w:r>
        <w:rPr>
          <w:noProof/>
        </w:rPr>
        <w:fldChar w:fldCharType="separate"/>
      </w:r>
      <w:r>
        <w:rPr>
          <w:noProof/>
        </w:rPr>
        <w:t>29</w:t>
      </w:r>
      <w:r>
        <w:rPr>
          <w:noProof/>
        </w:rPr>
        <w:fldChar w:fldCharType="end"/>
      </w:r>
    </w:p>
    <w:p w:rsidR="00E3556D" w:rsidRPr="007B23C2" w:rsidRDefault="00E3556D" w:rsidP="00E3556D">
      <w:pPr>
        <w:rPr>
          <w:rFonts w:ascii="Calibri" w:hAnsi="Calibri" w:cs="Calibri"/>
          <w:sz w:val="22"/>
          <w:szCs w:val="22"/>
          <w:lang w:val="en-US" w:eastAsia="en-US"/>
        </w:rPr>
      </w:pPr>
      <w:r w:rsidRPr="007B23C2">
        <w:fldChar w:fldCharType="end"/>
      </w:r>
    </w:p>
    <w:p w:rsidR="00E3556D" w:rsidRPr="007B23C2" w:rsidRDefault="00E3556D" w:rsidP="00E3556D">
      <w:r w:rsidRPr="007B23C2">
        <w:tab/>
      </w:r>
    </w:p>
    <w:p w:rsidR="00AF584A" w:rsidRPr="007B23C2" w:rsidRDefault="00AF584A">
      <w:pPr>
        <w:pStyle w:val="Heading1"/>
        <w:pageBreakBefore/>
      </w:pPr>
      <w:bookmarkStart w:id="6" w:name="_Toc516428936"/>
      <w:r w:rsidRPr="007B23C2">
        <w:lastRenderedPageBreak/>
        <w:t>DANH MỤC BẢNG</w:t>
      </w:r>
      <w:bookmarkEnd w:id="6"/>
    </w:p>
    <w:p w:rsidR="00512508" w:rsidRDefault="00AF584A">
      <w:pPr>
        <w:pStyle w:val="TableofFigures"/>
        <w:tabs>
          <w:tab w:val="right" w:leader="dot" w:pos="8777"/>
        </w:tabs>
        <w:rPr>
          <w:rFonts w:asciiTheme="minorHAnsi" w:eastAsiaTheme="minorEastAsia" w:hAnsiTheme="minorHAnsi" w:cstheme="minorBidi"/>
          <w:noProof/>
          <w:sz w:val="22"/>
          <w:szCs w:val="22"/>
          <w:lang w:val="en-GB" w:eastAsia="en-GB"/>
        </w:rPr>
      </w:pPr>
      <w:r w:rsidRPr="007B23C2">
        <w:fldChar w:fldCharType="begin"/>
      </w:r>
      <w:r w:rsidRPr="007B23C2">
        <w:instrText xml:space="preserve"> TOC \c "BẢNG" </w:instrText>
      </w:r>
      <w:r w:rsidRPr="007B23C2">
        <w:fldChar w:fldCharType="separate"/>
      </w:r>
      <w:r w:rsidR="00512508">
        <w:rPr>
          <w:noProof/>
        </w:rPr>
        <w:t>Bảng 1</w:t>
      </w:r>
      <w:r w:rsidR="00512508" w:rsidRPr="00F30A84">
        <w:rPr>
          <w:noProof/>
          <w:lang w:val="en-US"/>
        </w:rPr>
        <w:t xml:space="preserve"> So sánh độ chính xác và tốc độ so với các phương pháp phát hiện đối tượng khác</w:t>
      </w:r>
      <w:r w:rsidR="00512508">
        <w:rPr>
          <w:noProof/>
        </w:rPr>
        <w:tab/>
      </w:r>
      <w:r w:rsidR="00512508">
        <w:rPr>
          <w:noProof/>
        </w:rPr>
        <w:fldChar w:fldCharType="begin"/>
      </w:r>
      <w:r w:rsidR="00512508">
        <w:rPr>
          <w:noProof/>
        </w:rPr>
        <w:instrText xml:space="preserve"> PAGEREF _Toc525772933 \h </w:instrText>
      </w:r>
      <w:r w:rsidR="00512508">
        <w:rPr>
          <w:noProof/>
        </w:rPr>
      </w:r>
      <w:r w:rsidR="00512508">
        <w:rPr>
          <w:noProof/>
        </w:rPr>
        <w:fldChar w:fldCharType="separate"/>
      </w:r>
      <w:r w:rsidR="00512508">
        <w:rPr>
          <w:noProof/>
        </w:rPr>
        <w:t>24</w:t>
      </w:r>
      <w:r w:rsidR="00512508">
        <w:rPr>
          <w:noProof/>
        </w:rPr>
        <w:fldChar w:fldCharType="end"/>
      </w:r>
    </w:p>
    <w:p w:rsidR="00512508" w:rsidRDefault="00512508">
      <w:pPr>
        <w:pStyle w:val="TableofFigures"/>
        <w:tabs>
          <w:tab w:val="right" w:leader="dot" w:pos="8777"/>
        </w:tabs>
        <w:rPr>
          <w:rFonts w:asciiTheme="minorHAnsi" w:eastAsiaTheme="minorEastAsia" w:hAnsiTheme="minorHAnsi" w:cstheme="minorBidi"/>
          <w:noProof/>
          <w:sz w:val="22"/>
          <w:szCs w:val="22"/>
          <w:lang w:val="en-GB" w:eastAsia="en-GB"/>
        </w:rPr>
      </w:pPr>
      <w:r>
        <w:rPr>
          <w:noProof/>
        </w:rPr>
        <w:t>Bảng 2</w:t>
      </w:r>
      <w:r w:rsidRPr="00F30A84">
        <w:rPr>
          <w:noProof/>
          <w:lang w:val="en-US"/>
        </w:rPr>
        <w:t>. Kết quả đạt được khi thử nghiệm với yolo nguyên bản</w:t>
      </w:r>
      <w:r>
        <w:rPr>
          <w:noProof/>
        </w:rPr>
        <w:tab/>
      </w:r>
      <w:r>
        <w:rPr>
          <w:noProof/>
        </w:rPr>
        <w:fldChar w:fldCharType="begin"/>
      </w:r>
      <w:r>
        <w:rPr>
          <w:noProof/>
        </w:rPr>
        <w:instrText xml:space="preserve"> PAGEREF _Toc525772934 \h </w:instrText>
      </w:r>
      <w:r>
        <w:rPr>
          <w:noProof/>
        </w:rPr>
      </w:r>
      <w:r>
        <w:rPr>
          <w:noProof/>
        </w:rPr>
        <w:fldChar w:fldCharType="separate"/>
      </w:r>
      <w:r>
        <w:rPr>
          <w:noProof/>
        </w:rPr>
        <w:t>32</w:t>
      </w:r>
      <w:r>
        <w:rPr>
          <w:noProof/>
        </w:rPr>
        <w:fldChar w:fldCharType="end"/>
      </w:r>
    </w:p>
    <w:p w:rsidR="00512508" w:rsidRDefault="00512508">
      <w:pPr>
        <w:pStyle w:val="TableofFigures"/>
        <w:tabs>
          <w:tab w:val="right" w:leader="dot" w:pos="8777"/>
        </w:tabs>
        <w:rPr>
          <w:rFonts w:asciiTheme="minorHAnsi" w:eastAsiaTheme="minorEastAsia" w:hAnsiTheme="minorHAnsi" w:cstheme="minorBidi"/>
          <w:noProof/>
          <w:sz w:val="22"/>
          <w:szCs w:val="22"/>
          <w:lang w:val="en-GB" w:eastAsia="en-GB"/>
        </w:rPr>
      </w:pPr>
      <w:r>
        <w:rPr>
          <w:noProof/>
        </w:rPr>
        <w:t>Bảng 3</w:t>
      </w:r>
      <w:r w:rsidRPr="00F30A84">
        <w:rPr>
          <w:noProof/>
          <w:lang w:val="en-US"/>
        </w:rPr>
        <w:t xml:space="preserve"> Kết quả dạt được khi thử nghiệm với yolo đã huấn luyện</w:t>
      </w:r>
      <w:r>
        <w:rPr>
          <w:noProof/>
        </w:rPr>
        <w:tab/>
      </w:r>
      <w:r>
        <w:rPr>
          <w:noProof/>
        </w:rPr>
        <w:fldChar w:fldCharType="begin"/>
      </w:r>
      <w:r>
        <w:rPr>
          <w:noProof/>
        </w:rPr>
        <w:instrText xml:space="preserve"> PAGEREF _Toc525772935 \h </w:instrText>
      </w:r>
      <w:r>
        <w:rPr>
          <w:noProof/>
        </w:rPr>
      </w:r>
      <w:r>
        <w:rPr>
          <w:noProof/>
        </w:rPr>
        <w:fldChar w:fldCharType="separate"/>
      </w:r>
      <w:r>
        <w:rPr>
          <w:noProof/>
        </w:rPr>
        <w:t>32</w:t>
      </w:r>
      <w:r>
        <w:rPr>
          <w:noProof/>
        </w:rPr>
        <w:fldChar w:fldCharType="end"/>
      </w:r>
    </w:p>
    <w:p w:rsidR="00512508" w:rsidRDefault="00512508">
      <w:pPr>
        <w:pStyle w:val="TableofFigures"/>
        <w:tabs>
          <w:tab w:val="right" w:leader="dot" w:pos="8777"/>
        </w:tabs>
        <w:rPr>
          <w:rFonts w:asciiTheme="minorHAnsi" w:eastAsiaTheme="minorEastAsia" w:hAnsiTheme="minorHAnsi" w:cstheme="minorBidi"/>
          <w:noProof/>
          <w:sz w:val="22"/>
          <w:szCs w:val="22"/>
          <w:lang w:val="en-GB" w:eastAsia="en-GB"/>
        </w:rPr>
      </w:pPr>
      <w:r>
        <w:rPr>
          <w:noProof/>
        </w:rPr>
        <w:t>Bảng 4 Kết quả đạt được khi thử nghiệm với yolo đã huấn luyện với từng kinect</w:t>
      </w:r>
      <w:r>
        <w:rPr>
          <w:noProof/>
        </w:rPr>
        <w:tab/>
      </w:r>
      <w:r>
        <w:rPr>
          <w:noProof/>
        </w:rPr>
        <w:fldChar w:fldCharType="begin"/>
      </w:r>
      <w:r>
        <w:rPr>
          <w:noProof/>
        </w:rPr>
        <w:instrText xml:space="preserve"> PAGEREF _Toc525772936 \h </w:instrText>
      </w:r>
      <w:r>
        <w:rPr>
          <w:noProof/>
        </w:rPr>
      </w:r>
      <w:r>
        <w:rPr>
          <w:noProof/>
        </w:rPr>
        <w:fldChar w:fldCharType="separate"/>
      </w:r>
      <w:r>
        <w:rPr>
          <w:noProof/>
        </w:rPr>
        <w:t>32</w:t>
      </w:r>
      <w:r>
        <w:rPr>
          <w:noProof/>
        </w:rPr>
        <w:fldChar w:fldCharType="end"/>
      </w:r>
    </w:p>
    <w:p w:rsidR="00AF584A" w:rsidRPr="007B23C2" w:rsidRDefault="00AF584A">
      <w:pPr>
        <w:rPr>
          <w:rFonts w:ascii="Calibri" w:hAnsi="Calibri" w:cs="Calibri"/>
          <w:sz w:val="22"/>
          <w:szCs w:val="22"/>
          <w:lang w:val="en-US" w:eastAsia="en-US"/>
        </w:rPr>
      </w:pPr>
      <w:r w:rsidRPr="007B23C2">
        <w:fldChar w:fldCharType="end"/>
      </w:r>
    </w:p>
    <w:p w:rsidR="00AF584A" w:rsidRPr="007B23C2" w:rsidRDefault="00936184">
      <w:pPr>
        <w:pStyle w:val="Heading1"/>
      </w:pPr>
      <w:r w:rsidRPr="007B23C2">
        <w:br w:type="page"/>
      </w:r>
      <w:bookmarkStart w:id="7" w:name="_Toc516428937"/>
      <w:bookmarkStart w:id="8" w:name="_GoBack"/>
      <w:bookmarkEnd w:id="8"/>
      <w:r w:rsidR="00AF584A" w:rsidRPr="007B23C2">
        <w:lastRenderedPageBreak/>
        <w:t>DANH MỤC TỪ VIẾT TẮT VÀ THUẬT NGỮ</w:t>
      </w:r>
      <w:bookmarkEnd w:id="7"/>
    </w:p>
    <w:p w:rsidR="00AF584A" w:rsidRPr="007B23C2" w:rsidRDefault="00AF584A"/>
    <w:p w:rsidR="003D0D04" w:rsidRDefault="003D0D04">
      <w:pPr>
        <w:suppressAutoHyphens w:val="0"/>
        <w:spacing w:line="240" w:lineRule="auto"/>
        <w:jc w:val="left"/>
      </w:pPr>
      <w:r>
        <w:br w:type="page"/>
      </w:r>
    </w:p>
    <w:p w:rsidR="003D0D04" w:rsidRDefault="003D0D04" w:rsidP="003D0D04">
      <w:pPr>
        <w:pStyle w:val="Heading1"/>
        <w:pageBreakBefore/>
      </w:pPr>
      <w:bookmarkStart w:id="9" w:name="_Toc484157483"/>
      <w:r>
        <w:lastRenderedPageBreak/>
        <w:t>MỞ ĐẦU</w:t>
      </w:r>
      <w:bookmarkEnd w:id="9"/>
    </w:p>
    <w:p w:rsidR="00BF761A" w:rsidRPr="00BF761A" w:rsidRDefault="00BF761A" w:rsidP="003D0D04">
      <w:pPr>
        <w:rPr>
          <w:lang w:val="en-US"/>
        </w:rPr>
      </w:pPr>
      <w:r>
        <w:tab/>
        <w:t xml:space="preserve">Ngày nay với sự phát triển của khoa học kỹ thuật, việc sử dụng công nghệ thông tin trong đời sống hàng ngày đã trở nên phổ biến do tính hiệu quả cao và khả năng cải thiện đời sống của con  người. </w:t>
      </w:r>
      <w:r>
        <w:rPr>
          <w:lang w:val="en-GB"/>
        </w:rPr>
        <w:t xml:space="preserve">Trong đó, các ứng dụng công nghệ thông tin trong </w:t>
      </w:r>
      <w:r w:rsidRPr="007B23C2">
        <w:rPr>
          <w:lang w:val="en-GB"/>
        </w:rPr>
        <w:t xml:space="preserve">giám sát an ninh, hệ thống cảnh báo an toàn, hệ thống theo dõi hành vi bất thường </w:t>
      </w:r>
      <w:r>
        <w:t>ở các môi trường cần theo dõi an ninh như văn phòng, ngân hàng, sân bay</w:t>
      </w:r>
      <w:r>
        <w:rPr>
          <w:lang w:val="en-US"/>
        </w:rPr>
        <w:t xml:space="preserve"> ngày càng phổ biến. Trong các hệ thống đó thì bài toán phát hiện người là bài toán căn bản, có vai trò quan trọng và làm tiền đề cho các chức năng xử lý nâng cao khác trong hệ thống. </w:t>
      </w:r>
      <w:r w:rsidR="00055AD8">
        <w:rPr>
          <w:lang w:val="en-US"/>
        </w:rPr>
        <w:t>Vì vậy, nâng cao độ chính xác cũng như tốc độ tính toán của bài toán phát hiện người trở thành thách thức không nhỏ cho các nhà khoa học trên thế giới.</w:t>
      </w:r>
    </w:p>
    <w:p w:rsidR="003D0D04" w:rsidRDefault="003D0D04" w:rsidP="00BF761A">
      <w:pPr>
        <w:ind w:firstLine="360"/>
      </w:pPr>
      <w:r>
        <w:t xml:space="preserve">Trong khuôn khổ </w:t>
      </w:r>
      <w:r>
        <w:rPr>
          <w:lang w:val="en-US"/>
        </w:rPr>
        <w:t xml:space="preserve">của </w:t>
      </w:r>
      <w:r>
        <w:t xml:space="preserve">ĐATN này, em tập trung nghiên cứu một phương pháp học sâu để giải quyết bài toán </w:t>
      </w:r>
      <w:r w:rsidR="00AF6AA2">
        <w:rPr>
          <w:lang w:val="en-US"/>
        </w:rPr>
        <w:t>phát hiện người trong video</w:t>
      </w:r>
      <w:r>
        <w:t>. Các kỹ thuật học sâu đã được chứng minh là rất hiệu quả trong các bài toán nhận dạng, phân lớp đối tượng trong ảnh tĩnh. Thời gian gần đâ</w:t>
      </w:r>
      <w:r>
        <w:rPr>
          <w:lang w:val="en-US"/>
        </w:rPr>
        <w:t>y</w:t>
      </w:r>
      <w:r>
        <w:t xml:space="preserve">, các kỹ thuật này cũng đang dần được nghiên cứu cho bài toán nhận dạng hoạt động từ video. Mỗi kiến trúc mạng cũng như cách thiết kế dữ liệu sẽ cho hiệu quả khác nhau trên cùng CSDL dùng chung. Trong ĐATN này, em nghiên cứu tìm hiểu kỹ thuật </w:t>
      </w:r>
      <w:r w:rsidR="00AF6AA2">
        <w:rPr>
          <w:lang w:val="en-US"/>
        </w:rPr>
        <w:t xml:space="preserve">sử dụng mạng nơron tích chập theo kiến trúc YOLO </w:t>
      </w:r>
      <w:r>
        <w:t xml:space="preserve">được đề xuất bởi </w:t>
      </w:r>
      <w:r w:rsidR="00AF6AA2" w:rsidRPr="00AF6AA2">
        <w:t>Joseph Redmon</w:t>
      </w:r>
      <w:r w:rsidR="00AF6AA2">
        <w:rPr>
          <w:lang w:val="en-US"/>
        </w:rPr>
        <w:t xml:space="preserve"> </w:t>
      </w:r>
      <w:r>
        <w:t>và các đồng nghiệp trong [</w:t>
      </w:r>
      <w:r w:rsidR="00AF6AA2">
        <w:rPr>
          <w:lang w:val="en-US"/>
        </w:rPr>
        <w:t>1</w:t>
      </w:r>
      <w:r>
        <w:t>].</w:t>
      </w:r>
      <w:r w:rsidR="00AF6AA2">
        <w:rPr>
          <w:lang w:val="en-US"/>
        </w:rPr>
        <w:t xml:space="preserve"> Đây là kiến trúc sử dụng trên bài toán phát hiện đối tượng cho độ chính xác cao và tốc độ nhanh so với các phương pháp sử dụng mạng nơ ron tích chập khác khi đánh giá trên các bộ dữ liệu  </w:t>
      </w:r>
      <w:r w:rsidR="00AF6AA2" w:rsidRPr="00AF6AA2">
        <w:rPr>
          <w:lang w:val="en-US"/>
        </w:rPr>
        <w:t>COCO</w:t>
      </w:r>
      <w:r w:rsidR="00AF6AA2">
        <w:rPr>
          <w:lang w:val="en-US"/>
        </w:rPr>
        <w:t xml:space="preserve">, VOC. Trong [1] các tác giả hướng tới bài toán phát hiện đối tượng nói chung, do vậy em đã tập trung vào nghiên cứu và thử nghiệm kiến trúc YOLO để tối ưu cho bài toán phát hiện người. </w:t>
      </w:r>
      <w:r>
        <w:t>Đề tài này em thực hiện</w:t>
      </w:r>
      <w:r>
        <w:rPr>
          <w:lang w:val="en-US"/>
        </w:rPr>
        <w:t xml:space="preserve"> </w:t>
      </w:r>
      <w:r>
        <w:t xml:space="preserve">tại phòng Computer Vision, Viện MICA dưới sự hướng dẫn của TS. Trần Thị Thanh Hải. Trong đồ án tốt nghiệp này, em sẽ trình bày theo 4 chương: </w:t>
      </w:r>
    </w:p>
    <w:p w:rsidR="00D02CB4" w:rsidRPr="00D02CB4" w:rsidRDefault="003D0D04" w:rsidP="003D0D04">
      <w:pPr>
        <w:numPr>
          <w:ilvl w:val="0"/>
          <w:numId w:val="16"/>
        </w:numPr>
      </w:pPr>
      <w:r>
        <w:t xml:space="preserve">Chương 1: </w:t>
      </w:r>
      <w:r w:rsidR="00D02CB4">
        <w:rPr>
          <w:lang w:val="en-US"/>
        </w:rPr>
        <w:t>Tổng quan về phát hiện người.</w:t>
      </w:r>
    </w:p>
    <w:p w:rsidR="00D02CB4" w:rsidRPr="00D02CB4" w:rsidRDefault="00D02CB4" w:rsidP="003D0D04">
      <w:pPr>
        <w:numPr>
          <w:ilvl w:val="0"/>
          <w:numId w:val="16"/>
        </w:numPr>
      </w:pPr>
      <w:r>
        <w:rPr>
          <w:lang w:val="en-US"/>
        </w:rPr>
        <w:t>Chương 2: Nghiên cứu giải thuật phát hiện đối tượng sử dụng mạng YOLO.</w:t>
      </w:r>
    </w:p>
    <w:p w:rsidR="00D02CB4" w:rsidRPr="00D02CB4" w:rsidRDefault="00D02CB4" w:rsidP="003D0D04">
      <w:pPr>
        <w:numPr>
          <w:ilvl w:val="0"/>
          <w:numId w:val="16"/>
        </w:numPr>
      </w:pPr>
      <w:r>
        <w:rPr>
          <w:lang w:val="en-US"/>
        </w:rPr>
        <w:t>Chương 3: Triển khai và đánh giá thử nghiệm mô đun phát hiện người sử dụng mạng YOLO.</w:t>
      </w:r>
    </w:p>
    <w:p w:rsidR="003D0D04" w:rsidRDefault="00D02CB4" w:rsidP="003D0D04">
      <w:pPr>
        <w:numPr>
          <w:ilvl w:val="0"/>
          <w:numId w:val="16"/>
        </w:numPr>
      </w:pPr>
      <w:r>
        <w:rPr>
          <w:lang w:val="en-US"/>
        </w:rPr>
        <w:t>Chương 4: Kết luận.</w:t>
      </w:r>
    </w:p>
    <w:p w:rsidR="00B309CC" w:rsidRPr="007B23C2" w:rsidRDefault="00AF584A" w:rsidP="00D16E1E">
      <w:r w:rsidRPr="007B23C2">
        <w:tab/>
      </w:r>
    </w:p>
    <w:p w:rsidR="00545AFE" w:rsidRPr="007B23C2" w:rsidRDefault="00545AFE" w:rsidP="00545AFE"/>
    <w:p w:rsidR="00AF584A" w:rsidRPr="007B23C2" w:rsidRDefault="00AF584A">
      <w:pPr>
        <w:rPr>
          <w:lang w:val="en-US"/>
        </w:rPr>
      </w:pPr>
    </w:p>
    <w:p w:rsidR="00AF584A" w:rsidRPr="007B23C2" w:rsidRDefault="00AF584A">
      <w:pPr>
        <w:rPr>
          <w:i/>
          <w:szCs w:val="16"/>
          <w:lang w:val="en-US"/>
        </w:rPr>
      </w:pPr>
    </w:p>
    <w:p w:rsidR="00AF584A" w:rsidRPr="007B23C2" w:rsidRDefault="001A37E5" w:rsidP="00762DE5">
      <w:pPr>
        <w:pStyle w:val="Heading1"/>
      </w:pPr>
      <w:r w:rsidRPr="007B23C2">
        <w:br w:type="page"/>
      </w:r>
      <w:bookmarkStart w:id="10" w:name="_Toc516428939"/>
      <w:r w:rsidR="00AF584A" w:rsidRPr="007B23C2">
        <w:lastRenderedPageBreak/>
        <w:t xml:space="preserve">CHƯƠNG 1: </w:t>
      </w:r>
      <w:r w:rsidR="001B6B49" w:rsidRPr="007B23C2">
        <w:t>TỔNG QUAN VỀ PHÁT HIỆN NGƯỜI</w:t>
      </w:r>
      <w:bookmarkEnd w:id="10"/>
    </w:p>
    <w:p w:rsidR="00E0488E" w:rsidRPr="007B23C2" w:rsidRDefault="00E0488E" w:rsidP="00D944C4">
      <w:pPr>
        <w:pStyle w:val="Heading2"/>
        <w:numPr>
          <w:ilvl w:val="1"/>
          <w:numId w:val="18"/>
        </w:numPr>
        <w:rPr>
          <w:lang w:val="en-US"/>
        </w:rPr>
      </w:pPr>
      <w:bookmarkStart w:id="11" w:name="__RefHeading___Toc483465116"/>
      <w:bookmarkStart w:id="12" w:name="_Toc516428940"/>
      <w:bookmarkEnd w:id="11"/>
      <w:r w:rsidRPr="007B23C2">
        <w:rPr>
          <w:lang w:val="en-US"/>
        </w:rPr>
        <w:t>Một số khái niệm</w:t>
      </w:r>
      <w:bookmarkEnd w:id="12"/>
    </w:p>
    <w:p w:rsidR="003D63B3" w:rsidRPr="007B23C2" w:rsidRDefault="00FB2CCF" w:rsidP="003D63B3">
      <w:pPr>
        <w:ind w:firstLine="360"/>
        <w:rPr>
          <w:lang w:val="en-GB"/>
        </w:rPr>
      </w:pPr>
      <w:r w:rsidRPr="007B23C2">
        <w:rPr>
          <w:lang w:val="en-US"/>
        </w:rPr>
        <w:t xml:space="preserve"> </w:t>
      </w:r>
      <w:r w:rsidR="003D63B3" w:rsidRPr="007B23C2">
        <w:rPr>
          <w:lang w:val="en-US"/>
        </w:rPr>
        <w:t xml:space="preserve">Phát hiện </w:t>
      </w:r>
      <w:r w:rsidR="003D63B3" w:rsidRPr="007B23C2">
        <w:rPr>
          <w:lang w:val="en-GB"/>
        </w:rPr>
        <w:t xml:space="preserve">người là bài toán xác định vùng có xác suất cao chứa người trên ảnh. Đây là bài toán cơ bản và quan trọng trong lĩnh vực thị giác máy tính vì nó là tiền đề cho các bài toán nhận dạng người, nhận dạng hoạt động của người, </w:t>
      </w:r>
      <w:r w:rsidR="00B33D8E" w:rsidRPr="007B23C2">
        <w:rPr>
          <w:lang w:val="en-GB"/>
        </w:rPr>
        <w:t xml:space="preserve">theo dõi người trong ảnh. Chính vì vậy phát hiện người là bài toán có tính ứng dụng cao. </w:t>
      </w:r>
      <w:r w:rsidR="003D63B3" w:rsidRPr="007B23C2">
        <w:rPr>
          <w:lang w:val="en-GB"/>
        </w:rPr>
        <w:t>Ứng dụng của nó rất đa dạng, bao gồm hệ thống giám sát an ninh, hệ thống cảnh báo an toàn, hệ thống theo dõi hành vi bất thường hay trong các hệ thống tương tác giữa người-máy.</w:t>
      </w:r>
    </w:p>
    <w:p w:rsidR="00B33D8E" w:rsidRPr="007B23C2" w:rsidRDefault="00B33D8E" w:rsidP="003D63B3">
      <w:pPr>
        <w:ind w:firstLine="360"/>
        <w:rPr>
          <w:lang w:val="en-GB"/>
        </w:rPr>
      </w:pPr>
      <w:r w:rsidRPr="007B23C2">
        <w:rPr>
          <w:lang w:val="en-GB"/>
        </w:rPr>
        <w:t>Tuy nhiên, phát hiện người là một bài toán thách thức bởi nhiều yếu tố ảnh hưởng đến độ chính xác như:</w:t>
      </w:r>
    </w:p>
    <w:p w:rsidR="00B33D8E" w:rsidRPr="007B23C2" w:rsidRDefault="00B33D8E" w:rsidP="008718A9">
      <w:pPr>
        <w:numPr>
          <w:ilvl w:val="0"/>
          <w:numId w:val="20"/>
        </w:numPr>
        <w:rPr>
          <w:lang w:val="en-GB"/>
        </w:rPr>
      </w:pPr>
      <w:r w:rsidRPr="007B23C2">
        <w:rPr>
          <w:lang w:val="en-GB"/>
        </w:rPr>
        <w:t>Người thường bị che khuất trong ảnh do các vật thể khác</w:t>
      </w:r>
    </w:p>
    <w:p w:rsidR="00B33D8E" w:rsidRPr="007B23C2" w:rsidRDefault="00B33D8E" w:rsidP="008718A9">
      <w:pPr>
        <w:numPr>
          <w:ilvl w:val="0"/>
          <w:numId w:val="20"/>
        </w:numPr>
        <w:rPr>
          <w:lang w:val="en-GB"/>
        </w:rPr>
      </w:pPr>
      <w:r w:rsidRPr="007B23C2">
        <w:rPr>
          <w:lang w:val="en-GB"/>
        </w:rPr>
        <w:t>Điều kiện ánh sáng ảnh hưởng đến chất lượng ảnh đầu vào.</w:t>
      </w:r>
    </w:p>
    <w:p w:rsidR="00B33D8E" w:rsidRPr="007B23C2" w:rsidRDefault="00B33D8E" w:rsidP="008718A9">
      <w:pPr>
        <w:numPr>
          <w:ilvl w:val="0"/>
          <w:numId w:val="20"/>
        </w:numPr>
        <w:rPr>
          <w:lang w:val="en-GB"/>
        </w:rPr>
      </w:pPr>
      <w:r w:rsidRPr="007B23C2">
        <w:rPr>
          <w:lang w:val="en-GB"/>
        </w:rPr>
        <w:t>Sự thay đổi góc nhìn của camera cũng như sự đa dạng trong hình trạng, diện mạo của người.</w:t>
      </w:r>
    </w:p>
    <w:p w:rsidR="003F0EFE" w:rsidRPr="007B23C2" w:rsidRDefault="003F0EFE" w:rsidP="008718A9">
      <w:pPr>
        <w:keepNext/>
      </w:pPr>
    </w:p>
    <w:p w:rsidR="00A87A26" w:rsidRPr="007B23C2" w:rsidRDefault="00A87A26" w:rsidP="00D944C4">
      <w:pPr>
        <w:pStyle w:val="Heading2"/>
        <w:numPr>
          <w:ilvl w:val="1"/>
          <w:numId w:val="18"/>
        </w:numPr>
        <w:rPr>
          <w:lang w:val="en-US"/>
        </w:rPr>
      </w:pPr>
      <w:bookmarkStart w:id="13" w:name="_Toc515909865"/>
      <w:bookmarkStart w:id="14" w:name="_Toc515909867"/>
      <w:bookmarkStart w:id="15" w:name="_Toc515909868"/>
      <w:bookmarkStart w:id="16" w:name="_Toc515909870"/>
      <w:bookmarkStart w:id="17" w:name="_Toc515909871"/>
      <w:bookmarkStart w:id="18" w:name="_Toc515909872"/>
      <w:bookmarkStart w:id="19" w:name="_Toc515909873"/>
      <w:bookmarkStart w:id="20" w:name="_Toc515909874"/>
      <w:bookmarkStart w:id="21" w:name="_Toc515909875"/>
      <w:bookmarkStart w:id="22" w:name="_Toc515909876"/>
      <w:bookmarkStart w:id="23" w:name="_Toc515909877"/>
      <w:bookmarkStart w:id="24" w:name="_Toc516428941"/>
      <w:bookmarkEnd w:id="13"/>
      <w:bookmarkEnd w:id="14"/>
      <w:bookmarkEnd w:id="15"/>
      <w:bookmarkEnd w:id="16"/>
      <w:bookmarkEnd w:id="17"/>
      <w:bookmarkEnd w:id="18"/>
      <w:bookmarkEnd w:id="19"/>
      <w:bookmarkEnd w:id="20"/>
      <w:bookmarkEnd w:id="21"/>
      <w:bookmarkEnd w:id="22"/>
      <w:bookmarkEnd w:id="23"/>
      <w:r w:rsidRPr="007B23C2">
        <w:rPr>
          <w:lang w:val="en-US"/>
        </w:rPr>
        <w:t>Một số nghiên cứu liên quan về</w:t>
      </w:r>
      <w:r w:rsidR="005F6BEC" w:rsidRPr="007B23C2">
        <w:rPr>
          <w:lang w:val="en-US"/>
        </w:rPr>
        <w:t xml:space="preserve"> phát hiện</w:t>
      </w:r>
      <w:r w:rsidRPr="007B23C2">
        <w:rPr>
          <w:lang w:val="en-US"/>
        </w:rPr>
        <w:t xml:space="preserve"> người</w:t>
      </w:r>
      <w:bookmarkEnd w:id="24"/>
    </w:p>
    <w:p w:rsidR="00AF584A" w:rsidRPr="007B23C2" w:rsidRDefault="00AF584A" w:rsidP="00D944C4">
      <w:pPr>
        <w:pStyle w:val="Heading3"/>
        <w:numPr>
          <w:ilvl w:val="2"/>
          <w:numId w:val="18"/>
        </w:numPr>
        <w:rPr>
          <w:lang w:val="en-US"/>
        </w:rPr>
      </w:pPr>
      <w:bookmarkStart w:id="25" w:name="_Toc516428942"/>
      <w:r w:rsidRPr="007B23C2">
        <w:t>Hướng tiếp cận biểu diễn hoạt động dựa trên đặc trưng trích chọn được thiết kế bằng tay (hand-crafted features)</w:t>
      </w:r>
      <w:bookmarkEnd w:id="25"/>
    </w:p>
    <w:p w:rsidR="002C67FB" w:rsidRPr="007B23C2" w:rsidRDefault="00EB7BC4" w:rsidP="002C67FB">
      <w:pPr>
        <w:rPr>
          <w:lang w:val="en-US"/>
        </w:rPr>
      </w:pPr>
      <w:r w:rsidRPr="007B23C2">
        <w:rPr>
          <w:lang w:val="en-US"/>
        </w:rPr>
        <w:t xml:space="preserve">      </w:t>
      </w:r>
      <w:r w:rsidR="002C67FB" w:rsidRPr="007B23C2">
        <w:rPr>
          <w:lang w:val="en-US"/>
        </w:rPr>
        <w:t xml:space="preserve">Đặc trưng thiết kế bằng tay (handcrafted feature) là các đặc trưng </w:t>
      </w:r>
      <w:r w:rsidR="00A06FD1" w:rsidRPr="007B23C2">
        <w:rPr>
          <w:lang w:val="en-US"/>
        </w:rPr>
        <w:t xml:space="preserve">được thiết kế từ trước, nhằm đưa </w:t>
      </w:r>
      <w:r w:rsidR="002C67FB" w:rsidRPr="007B23C2">
        <w:rPr>
          <w:lang w:val="en-US"/>
        </w:rPr>
        <w:t>ra cấu trúc đặc trưng mới phù hợp nhất</w:t>
      </w:r>
      <w:r w:rsidR="00C91FD1" w:rsidRPr="007B23C2">
        <w:rPr>
          <w:lang w:val="en-US"/>
        </w:rPr>
        <w:t xml:space="preserve"> với từng đối tượng</w:t>
      </w:r>
      <w:r w:rsidR="00B33D8E" w:rsidRPr="007B23C2">
        <w:rPr>
          <w:lang w:val="en-US"/>
        </w:rPr>
        <w:t xml:space="preserve"> cần phát hiện</w:t>
      </w:r>
      <w:r w:rsidR="002C67FB" w:rsidRPr="007B23C2">
        <w:rPr>
          <w:lang w:val="en-US"/>
        </w:rPr>
        <w:t xml:space="preserve">. Nhờ vậy mà các mô hình cải thiện được độ chính xác của mình. </w:t>
      </w:r>
      <w:r w:rsidR="008401F6" w:rsidRPr="007B23C2">
        <w:rPr>
          <w:lang w:val="en-US"/>
        </w:rPr>
        <w:t xml:space="preserve">Đây là công việc đòi hỏi sự sáng tạo và thời gian của các nhà khoa học dữ liệu. </w:t>
      </w:r>
    </w:p>
    <w:p w:rsidR="00572DA4" w:rsidRPr="007B23C2" w:rsidRDefault="00C11C95" w:rsidP="002C67FB">
      <w:pPr>
        <w:rPr>
          <w:lang w:val="en-US"/>
        </w:rPr>
      </w:pPr>
      <w:r w:rsidRPr="007B23C2">
        <w:rPr>
          <w:lang w:val="en-US"/>
        </w:rPr>
        <w:t xml:space="preserve">     </w:t>
      </w:r>
      <w:r w:rsidR="00010EFC" w:rsidRPr="007B23C2">
        <w:rPr>
          <w:lang w:val="en-US"/>
        </w:rPr>
        <w:t xml:space="preserve"> </w:t>
      </w:r>
      <w:r w:rsidR="008E43B4" w:rsidRPr="007B23C2">
        <w:rPr>
          <w:lang w:val="en-US"/>
        </w:rPr>
        <w:t xml:space="preserve">Các đặc trưng giúp cho việc chuyển đổi dữ liệu thô ban đầu thành tập các thuộc tính giúp biểu diễn dữ liệu tốt hơn, giúp tương thích với từng mô hình dự đoán cụ thể, cũng như cải thiện độ chính xác của mô hình hiện tại. </w:t>
      </w:r>
      <w:r w:rsidR="00572DA4" w:rsidRPr="007B23C2">
        <w:rPr>
          <w:lang w:val="en-US"/>
        </w:rPr>
        <w:tab/>
      </w:r>
    </w:p>
    <w:p w:rsidR="009F3898" w:rsidRPr="007B23C2" w:rsidRDefault="00D773A8" w:rsidP="008718A9">
      <w:pPr>
        <w:keepNext/>
      </w:pPr>
      <w:r w:rsidRPr="007B23C2">
        <w:rPr>
          <w:noProof/>
          <w:lang w:val="en-GB" w:eastAsia="en-GB"/>
        </w:rPr>
        <w:drawing>
          <wp:inline distT="0" distB="0" distL="0" distR="0" wp14:anchorId="19C66552" wp14:editId="6B29B861">
            <wp:extent cx="5581650" cy="1000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1000125"/>
                    </a:xfrm>
                    <a:prstGeom prst="rect">
                      <a:avLst/>
                    </a:prstGeom>
                    <a:noFill/>
                    <a:ln>
                      <a:noFill/>
                    </a:ln>
                  </pic:spPr>
                </pic:pic>
              </a:graphicData>
            </a:graphic>
          </wp:inline>
        </w:drawing>
      </w:r>
    </w:p>
    <w:p w:rsidR="009F3898" w:rsidRPr="007B23C2" w:rsidRDefault="009F3898" w:rsidP="008718A9">
      <w:pPr>
        <w:pStyle w:val="Caption"/>
        <w:rPr>
          <w:lang w:val="en-US"/>
        </w:rPr>
      </w:pPr>
      <w:bookmarkStart w:id="26" w:name="_Toc525772924"/>
      <w:r w:rsidRPr="007B23C2">
        <w:t xml:space="preserve">Hình </w:t>
      </w:r>
      <w:r w:rsidRPr="007B23C2">
        <w:fldChar w:fldCharType="begin"/>
      </w:r>
      <w:r w:rsidRPr="007B23C2">
        <w:instrText xml:space="preserve"> SEQ Hình \* ARABIC </w:instrText>
      </w:r>
      <w:r w:rsidRPr="007B23C2">
        <w:fldChar w:fldCharType="separate"/>
      </w:r>
      <w:r w:rsidR="006816D6">
        <w:rPr>
          <w:noProof/>
        </w:rPr>
        <w:t>1</w:t>
      </w:r>
      <w:r w:rsidRPr="007B23C2">
        <w:fldChar w:fldCharType="end"/>
      </w:r>
      <w:r w:rsidRPr="007B23C2">
        <w:rPr>
          <w:lang w:val="en-US"/>
        </w:rPr>
        <w:t>: Sơ đồ tổng quát sử dụng đặc trưng thiết kế bằng tay cho phát hiện người</w:t>
      </w:r>
      <w:bookmarkEnd w:id="26"/>
    </w:p>
    <w:p w:rsidR="00FC1CDF" w:rsidRPr="007B23C2" w:rsidRDefault="00FC1CDF" w:rsidP="002C67FB">
      <w:pPr>
        <w:rPr>
          <w:lang w:val="en-US"/>
        </w:rPr>
      </w:pPr>
    </w:p>
    <w:p w:rsidR="00AE1162" w:rsidRPr="007B23C2" w:rsidRDefault="00AE1162" w:rsidP="00ED1EEA">
      <w:pPr>
        <w:keepNext/>
      </w:pPr>
    </w:p>
    <w:p w:rsidR="00AE1162" w:rsidRPr="007B23C2" w:rsidRDefault="009F3898" w:rsidP="00AE1162">
      <w:pPr>
        <w:rPr>
          <w:lang w:val="en-US" w:eastAsia="en-US"/>
        </w:rPr>
      </w:pPr>
      <w:bookmarkStart w:id="27" w:name="_Ref484162081"/>
      <w:r w:rsidRPr="007B23C2">
        <w:rPr>
          <w:lang w:val="en-US"/>
        </w:rPr>
        <w:t xml:space="preserve">Hình 1 </w:t>
      </w:r>
      <w:bookmarkEnd w:id="27"/>
      <w:r w:rsidR="009A0278" w:rsidRPr="007B23C2">
        <w:rPr>
          <w:lang w:val="en-US" w:eastAsia="en-US"/>
        </w:rPr>
        <w:t>minh họa hệ thống tổng quát sử dụng đặc trưng được thiết kế bằng tay</w:t>
      </w:r>
      <w:r w:rsidRPr="007B23C2">
        <w:rPr>
          <w:lang w:val="en-US" w:eastAsia="en-US"/>
        </w:rPr>
        <w:t xml:space="preserve"> cho bài toán phát hiện người.</w:t>
      </w:r>
    </w:p>
    <w:p w:rsidR="009F3898" w:rsidRPr="007B23C2" w:rsidRDefault="009F3898" w:rsidP="00AE1162">
      <w:r w:rsidRPr="007B23C2">
        <w:rPr>
          <w:lang w:val="en-US" w:eastAsia="en-US"/>
        </w:rPr>
        <w:tab/>
      </w:r>
    </w:p>
    <w:p w:rsidR="009F3898" w:rsidRPr="007B23C2" w:rsidRDefault="009F3898" w:rsidP="00AE1162">
      <w:pPr>
        <w:numPr>
          <w:ilvl w:val="0"/>
          <w:numId w:val="3"/>
        </w:numPr>
      </w:pPr>
      <w:r w:rsidRPr="007B23C2">
        <w:rPr>
          <w:lang w:val="en-US"/>
        </w:rPr>
        <w:t xml:space="preserve">Thông thường các bài toán phát hiện sẽ sử dụng một cửa sổ có kích thước thay đổi quét trên ảnh, các pixel từ các cửa sổ này chính là đầu vào của hệ thống phát hiện. </w:t>
      </w:r>
    </w:p>
    <w:p w:rsidR="00AE1162" w:rsidRPr="007B23C2" w:rsidRDefault="00AE1162" w:rsidP="00AE1162">
      <w:pPr>
        <w:numPr>
          <w:ilvl w:val="0"/>
          <w:numId w:val="3"/>
        </w:numPr>
      </w:pPr>
      <w:r w:rsidRPr="007B23C2">
        <w:rPr>
          <w:lang w:val="en-US" w:eastAsia="en-US"/>
        </w:rPr>
        <w:t>Khối trích chọn đặc trưng bằng tay: Nhận đầu vào là các pixel và đưa ra các đặc trưng cho ảnh đó. Đặc trưng ở khối này được chọn từ trước tùy theo yêu cầu bài toán và đặc điểm của từng dataset.</w:t>
      </w:r>
    </w:p>
    <w:p w:rsidR="00AE1162" w:rsidRPr="007B23C2" w:rsidRDefault="00AE1162" w:rsidP="00AE1162">
      <w:pPr>
        <w:numPr>
          <w:ilvl w:val="0"/>
          <w:numId w:val="3"/>
        </w:numPr>
      </w:pPr>
      <w:r w:rsidRPr="007B23C2">
        <w:rPr>
          <w:lang w:val="en-US" w:eastAsia="en-US"/>
        </w:rPr>
        <w:t xml:space="preserve">Khối phân lớp: Là một bộ phân lớp </w:t>
      </w:r>
      <w:r w:rsidR="00D138C5" w:rsidRPr="007B23C2">
        <w:rPr>
          <w:lang w:val="en-US" w:eastAsia="en-US"/>
        </w:rPr>
        <w:t xml:space="preserve">được huấn luyện từ trước với </w:t>
      </w:r>
      <w:r w:rsidRPr="007B23C2">
        <w:rPr>
          <w:lang w:val="en-US" w:eastAsia="en-US"/>
        </w:rPr>
        <w:t xml:space="preserve">đầu vào là các đặc trưng được xuất ra từ khối trích chọn đặc trưng và </w:t>
      </w:r>
      <w:r w:rsidR="009F3898" w:rsidRPr="007B23C2">
        <w:rPr>
          <w:lang w:val="en-US" w:eastAsia="en-US"/>
        </w:rPr>
        <w:t>quyết định cửa sổ quét từ đầu vào có phải vùng chứa đối tượng cần phát hiện hay không</w:t>
      </w:r>
      <w:r w:rsidR="00761DC2" w:rsidRPr="007B23C2">
        <w:rPr>
          <w:lang w:val="en-US" w:eastAsia="en-US"/>
        </w:rPr>
        <w:t>.</w:t>
      </w:r>
    </w:p>
    <w:p w:rsidR="00AE1162" w:rsidRPr="007B23C2" w:rsidRDefault="00195CB4" w:rsidP="002C67FB">
      <w:pPr>
        <w:rPr>
          <w:lang w:val="en-US"/>
        </w:rPr>
      </w:pPr>
      <w:r w:rsidRPr="007B23C2">
        <w:rPr>
          <w:lang w:val="en-US"/>
        </w:rPr>
        <w:t>Hiện nay,</w:t>
      </w:r>
      <w:r w:rsidR="004859BE" w:rsidRPr="007B23C2">
        <w:rPr>
          <w:lang w:val="en-US"/>
        </w:rPr>
        <w:t xml:space="preserve"> </w:t>
      </w:r>
      <w:r w:rsidRPr="007B23C2">
        <w:rPr>
          <w:lang w:val="en-US"/>
        </w:rPr>
        <w:t>trên thế giới đã có rất nhiều đặc trưng được thiết</w:t>
      </w:r>
      <w:r w:rsidR="001373BE" w:rsidRPr="007B23C2">
        <w:rPr>
          <w:lang w:val="en-US"/>
        </w:rPr>
        <w:t xml:space="preserve"> kế để giải quyết bài</w:t>
      </w:r>
      <w:r w:rsidRPr="007B23C2">
        <w:rPr>
          <w:lang w:val="en-US"/>
        </w:rPr>
        <w:t xml:space="preserve"> toán </w:t>
      </w:r>
      <w:r w:rsidR="009F3898" w:rsidRPr="007B23C2">
        <w:rPr>
          <w:lang w:val="en-US"/>
        </w:rPr>
        <w:t>phát hiện người</w:t>
      </w:r>
      <w:r w:rsidRPr="007B23C2">
        <w:rPr>
          <w:lang w:val="en-US"/>
        </w:rPr>
        <w:t xml:space="preserve">. </w:t>
      </w:r>
      <w:r w:rsidR="00A9428C" w:rsidRPr="007B23C2">
        <w:rPr>
          <w:lang w:val="en-US"/>
        </w:rPr>
        <w:t>Trong [</w:t>
      </w:r>
      <w:r w:rsidR="00B1402D">
        <w:rPr>
          <w:lang w:val="en-US"/>
        </w:rPr>
        <w:t>2</w:t>
      </w:r>
      <w:r w:rsidR="00A9428C" w:rsidRPr="007B23C2">
        <w:rPr>
          <w:lang w:val="en-US"/>
        </w:rPr>
        <w:t>]</w:t>
      </w:r>
      <w:r w:rsidR="00F92654" w:rsidRPr="007B23C2">
        <w:rPr>
          <w:lang w:val="en-US"/>
        </w:rPr>
        <w:t xml:space="preserve"> </w:t>
      </w:r>
      <w:r w:rsidR="00824A31" w:rsidRPr="007B23C2">
        <w:rPr>
          <w:lang w:val="en-US"/>
        </w:rPr>
        <w:t>hai</w:t>
      </w:r>
      <w:r w:rsidR="00A9428C" w:rsidRPr="007B23C2">
        <w:rPr>
          <w:lang w:val="en-US"/>
        </w:rPr>
        <w:t xml:space="preserve"> tác giả</w:t>
      </w:r>
      <w:r w:rsidR="00824A31" w:rsidRPr="007B23C2">
        <w:rPr>
          <w:lang w:val="en-US"/>
        </w:rPr>
        <w:t xml:space="preserve"> </w:t>
      </w:r>
      <w:r w:rsidR="00824A31" w:rsidRPr="007B23C2">
        <w:rPr>
          <w:rStyle w:val="fontstyle01"/>
          <w:b w:val="0"/>
          <w:color w:val="auto"/>
        </w:rPr>
        <w:t xml:space="preserve">Dalal </w:t>
      </w:r>
      <w:r w:rsidR="00824A31" w:rsidRPr="007B23C2">
        <w:rPr>
          <w:rStyle w:val="fontstyle01"/>
          <w:b w:val="0"/>
          <w:color w:val="auto"/>
          <w:lang w:val="en-US"/>
        </w:rPr>
        <w:t>và</w:t>
      </w:r>
      <w:r w:rsidR="00824A31" w:rsidRPr="007B23C2">
        <w:rPr>
          <w:rStyle w:val="fontstyle01"/>
          <w:b w:val="0"/>
          <w:color w:val="auto"/>
        </w:rPr>
        <w:t xml:space="preserve"> Trigg</w:t>
      </w:r>
      <w:r w:rsidR="00A9428C" w:rsidRPr="007B23C2">
        <w:rPr>
          <w:lang w:val="en-US"/>
        </w:rPr>
        <w:t xml:space="preserve"> đề xuất </w:t>
      </w:r>
      <w:r w:rsidR="00761DC2" w:rsidRPr="007B23C2">
        <w:rPr>
          <w:lang w:val="en-US"/>
        </w:rPr>
        <w:t xml:space="preserve">sử dụng đặc trưng HOG </w:t>
      </w:r>
      <w:r w:rsidR="00036690" w:rsidRPr="007B23C2">
        <w:rPr>
          <w:lang w:val="en-US"/>
        </w:rPr>
        <w:t xml:space="preserve"> để biểu diễn trích xuất đặc trưng và bộ phân lớp SVM.</w:t>
      </w:r>
      <w:r w:rsidR="00824A31" w:rsidRPr="007B23C2">
        <w:t xml:space="preserve"> </w:t>
      </w:r>
      <w:r w:rsidR="00824A31" w:rsidRPr="007B23C2">
        <w:rPr>
          <w:lang w:val="en-US"/>
        </w:rPr>
        <w:t xml:space="preserve">Mở rộng ý tưởng đó Hong Liu </w:t>
      </w:r>
      <w:r w:rsidR="00B1402D">
        <w:rPr>
          <w:lang w:val="en-US"/>
        </w:rPr>
        <w:t>[3</w:t>
      </w:r>
      <w:r w:rsidR="00824A31" w:rsidRPr="007B23C2">
        <w:rPr>
          <w:lang w:val="en-US"/>
        </w:rPr>
        <w:t>] đã sử dụng đặc trưng HOG trên bộ phân lớp Adaboost-Cascade</w:t>
      </w:r>
      <w:r w:rsidR="00331188" w:rsidRPr="007B23C2">
        <w:rPr>
          <w:lang w:val="en-US"/>
        </w:rPr>
        <w:t xml:space="preserve">. </w:t>
      </w:r>
      <w:r w:rsidR="00824A31" w:rsidRPr="007B23C2">
        <w:rPr>
          <w:lang w:val="en-US"/>
        </w:rPr>
        <w:t>Một số nghiên cứu</w:t>
      </w:r>
      <w:r w:rsidR="008E6775" w:rsidRPr="007B23C2">
        <w:rPr>
          <w:lang w:val="en-US"/>
        </w:rPr>
        <w:t xml:space="preserve"> khác [</w:t>
      </w:r>
      <w:r w:rsidR="005806AB">
        <w:rPr>
          <w:lang w:val="en-US"/>
        </w:rPr>
        <w:t>4</w:t>
      </w:r>
      <w:r w:rsidR="008E6775" w:rsidRPr="007B23C2">
        <w:rPr>
          <w:lang w:val="en-US"/>
        </w:rPr>
        <w:t>] lại</w:t>
      </w:r>
      <w:r w:rsidR="00824A31" w:rsidRPr="007B23C2">
        <w:rPr>
          <w:lang w:val="en-US"/>
        </w:rPr>
        <w:t xml:space="preserve"> sử dụng ảnh độ sâu thu được từ camera kinect để xác định vùng chứa người. Trong khi đó </w:t>
      </w:r>
      <w:r w:rsidR="009E76D2" w:rsidRPr="007B23C2">
        <w:rPr>
          <w:lang w:val="en-US"/>
        </w:rPr>
        <w:t>[</w:t>
      </w:r>
      <w:r w:rsidR="005806AB">
        <w:rPr>
          <w:lang w:val="en-US"/>
        </w:rPr>
        <w:t>5</w:t>
      </w:r>
      <w:r w:rsidR="009B6A78" w:rsidRPr="007B23C2">
        <w:rPr>
          <w:lang w:val="en-US"/>
        </w:rPr>
        <w:t xml:space="preserve">] </w:t>
      </w:r>
      <w:r w:rsidR="008E6775" w:rsidRPr="007B23C2">
        <w:rPr>
          <w:lang w:val="en-US"/>
        </w:rPr>
        <w:t>đi theo một hướng khác là sử dụng phương pháp trừ nền để xác định vùng chứa người.</w:t>
      </w:r>
    </w:p>
    <w:p w:rsidR="00AF584A" w:rsidRPr="007B23C2" w:rsidRDefault="00AF584A" w:rsidP="00D944C4">
      <w:pPr>
        <w:pStyle w:val="Heading3"/>
        <w:numPr>
          <w:ilvl w:val="2"/>
          <w:numId w:val="18"/>
        </w:numPr>
        <w:rPr>
          <w:lang w:val="en-US"/>
        </w:rPr>
      </w:pPr>
      <w:bookmarkStart w:id="28" w:name="_Toc516428943"/>
      <w:r w:rsidRPr="007B23C2">
        <w:t>Hướng tiếp cận biểu diễn hoạt động dựa trên kỹ thuật học sâu</w:t>
      </w:r>
      <w:bookmarkEnd w:id="28"/>
      <w:r w:rsidR="005F6BEC" w:rsidRPr="007B23C2">
        <w:rPr>
          <w:lang w:val="en-US"/>
        </w:rPr>
        <w:t>.</w:t>
      </w:r>
    </w:p>
    <w:p w:rsidR="005F6BEC" w:rsidRPr="007B23C2" w:rsidRDefault="005F6BEC" w:rsidP="005F6BEC">
      <w:pPr>
        <w:rPr>
          <w:lang w:val="en-US"/>
        </w:rPr>
      </w:pPr>
      <w:r w:rsidRPr="007B23C2">
        <w:rPr>
          <w:lang w:val="en-US"/>
        </w:rPr>
        <w:tab/>
        <w:t>Tuy nhiên, với tốc độ phát triển của công nghệ hiện nay , dữ liệu của chúng ta ngày càng nhiều, các tình huống phải xử lý càng ngày càng phức tạp hơn. Trong khi đó các đặc trưng được thiết kế bằng tay chỉ lấy được những đặc trưng nổi. Chính vì thế ta cần những đặc trưng sâu hơn, thể hiện được mối liên hệ giữa các yếu tố trong ảnh. Đó chính là các kĩ thuật sử dụng deep learning</w:t>
      </w:r>
    </w:p>
    <w:p w:rsidR="005E4DED" w:rsidRPr="007B23C2" w:rsidRDefault="00FA6579" w:rsidP="006C4537">
      <w:pPr>
        <w:rPr>
          <w:lang w:val="en-US"/>
        </w:rPr>
      </w:pPr>
      <w:r w:rsidRPr="007B23C2">
        <w:rPr>
          <w:lang w:val="en-US"/>
        </w:rPr>
        <w:t xml:space="preserve">      </w:t>
      </w:r>
      <w:r w:rsidR="006F703A" w:rsidRPr="007B23C2">
        <w:rPr>
          <w:lang w:val="en-US"/>
        </w:rPr>
        <w:t>Kỹ thuật học sâu (Deep learning) là một thuật toán</w:t>
      </w:r>
      <w:r w:rsidR="00181C05" w:rsidRPr="007B23C2">
        <w:rPr>
          <w:lang w:val="en-US"/>
        </w:rPr>
        <w:t xml:space="preserve"> học máy</w:t>
      </w:r>
      <w:r w:rsidR="006F703A" w:rsidRPr="007B23C2">
        <w:rPr>
          <w:lang w:val="en-US"/>
        </w:rPr>
        <w:t xml:space="preserve"> </w:t>
      </w:r>
      <w:r w:rsidR="00DF546F" w:rsidRPr="007B23C2">
        <w:rPr>
          <w:lang w:val="en-US"/>
        </w:rPr>
        <w:t xml:space="preserve">được xây dựng dựa trên một số ý tưởng </w:t>
      </w:r>
      <w:r w:rsidR="00814637" w:rsidRPr="007B23C2">
        <w:rPr>
          <w:lang w:val="en-US"/>
        </w:rPr>
        <w:t xml:space="preserve">mô phỏng hệ thống </w:t>
      </w:r>
      <w:r w:rsidR="00DF546F" w:rsidRPr="007B23C2">
        <w:rPr>
          <w:lang w:val="en-US"/>
        </w:rPr>
        <w:t xml:space="preserve">não bộ </w:t>
      </w:r>
      <w:r w:rsidR="00FD5443" w:rsidRPr="007B23C2">
        <w:rPr>
          <w:lang w:val="en-US"/>
        </w:rPr>
        <w:t>của</w:t>
      </w:r>
      <w:r w:rsidR="00814637" w:rsidRPr="007B23C2">
        <w:rPr>
          <w:lang w:val="en-US"/>
        </w:rPr>
        <w:t xml:space="preserve"> </w:t>
      </w:r>
      <w:r w:rsidR="00DF546F" w:rsidRPr="007B23C2">
        <w:rPr>
          <w:lang w:val="en-US"/>
        </w:rPr>
        <w:t>con người</w:t>
      </w:r>
      <w:r w:rsidR="00814637" w:rsidRPr="007B23C2">
        <w:rPr>
          <w:lang w:val="en-US"/>
        </w:rPr>
        <w:t>.</w:t>
      </w:r>
      <w:r w:rsidR="00DF546F" w:rsidRPr="007B23C2">
        <w:rPr>
          <w:lang w:val="en-US"/>
        </w:rPr>
        <w:t xml:space="preserve"> </w:t>
      </w:r>
      <w:r w:rsidR="00814637" w:rsidRPr="007B23C2">
        <w:rPr>
          <w:lang w:val="en-US"/>
        </w:rPr>
        <w:t>N</w:t>
      </w:r>
      <w:r w:rsidR="00DF546F" w:rsidRPr="007B23C2">
        <w:rPr>
          <w:lang w:val="en-US"/>
        </w:rPr>
        <w:t xml:space="preserve">ó biểu diễn dữ liệu thông qua nhiều tầng </w:t>
      </w:r>
      <w:r w:rsidR="00814637" w:rsidRPr="007B23C2">
        <w:rPr>
          <w:lang w:val="en-US"/>
        </w:rPr>
        <w:t>từ</w:t>
      </w:r>
      <w:r w:rsidR="00DF546F" w:rsidRPr="007B23C2">
        <w:rPr>
          <w:lang w:val="en-US"/>
        </w:rPr>
        <w:t xml:space="preserve"> cụ thể </w:t>
      </w:r>
      <w:r w:rsidR="00814637" w:rsidRPr="007B23C2">
        <w:rPr>
          <w:lang w:val="en-US"/>
        </w:rPr>
        <w:t>đến</w:t>
      </w:r>
      <w:r w:rsidR="00DF546F" w:rsidRPr="007B23C2">
        <w:rPr>
          <w:lang w:val="en-US"/>
        </w:rPr>
        <w:t xml:space="preserve"> trừu tượng qua đó </w:t>
      </w:r>
      <w:r w:rsidR="00814637" w:rsidRPr="007B23C2">
        <w:rPr>
          <w:lang w:val="en-US"/>
        </w:rPr>
        <w:t xml:space="preserve">trích rút được các đặc trưng có ý </w:t>
      </w:r>
      <w:r w:rsidR="00DF546F" w:rsidRPr="007B23C2">
        <w:rPr>
          <w:lang w:val="en-US"/>
        </w:rPr>
        <w:t xml:space="preserve">nghĩa </w:t>
      </w:r>
      <w:r w:rsidR="00814637" w:rsidRPr="007B23C2">
        <w:rPr>
          <w:lang w:val="en-US"/>
        </w:rPr>
        <w:t>trong nhận dạng đối tượng ảnh</w:t>
      </w:r>
      <w:r w:rsidR="00DF546F" w:rsidRPr="007B23C2">
        <w:rPr>
          <w:lang w:val="en-US"/>
        </w:rPr>
        <w:t xml:space="preserve">. </w:t>
      </w:r>
      <w:r w:rsidR="009F52D5" w:rsidRPr="007B23C2">
        <w:rPr>
          <w:lang w:val="en-US"/>
        </w:rPr>
        <w:t>Khác với đặc trưng được thiết kế bằng tay</w:t>
      </w:r>
      <w:r w:rsidR="00FD5443" w:rsidRPr="007B23C2">
        <w:rPr>
          <w:lang w:val="en-US"/>
        </w:rPr>
        <w:t>, c</w:t>
      </w:r>
      <w:r w:rsidR="005E4DED" w:rsidRPr="007B23C2">
        <w:rPr>
          <w:lang w:val="en-US"/>
        </w:rPr>
        <w:t xml:space="preserve">ác đặc trưng không cần phải </w:t>
      </w:r>
      <w:r w:rsidR="00D92EB0" w:rsidRPr="007B23C2">
        <w:rPr>
          <w:lang w:val="en-US"/>
        </w:rPr>
        <w:t>thiết kể một cách</w:t>
      </w:r>
      <w:r w:rsidR="005E4DED" w:rsidRPr="007B23C2">
        <w:rPr>
          <w:lang w:val="en-US"/>
        </w:rPr>
        <w:t xml:space="preserve"> thủ công mà sẽ được học một cách tự động thông qua các bộ dữ liệu</w:t>
      </w:r>
      <w:r w:rsidR="00FD5443" w:rsidRPr="007B23C2">
        <w:rPr>
          <w:lang w:val="en-US"/>
        </w:rPr>
        <w:t xml:space="preserve"> huấn luyện</w:t>
      </w:r>
      <w:r w:rsidR="005E4DED" w:rsidRPr="007B23C2">
        <w:rPr>
          <w:lang w:val="en-US"/>
        </w:rPr>
        <w:t>.</w:t>
      </w:r>
    </w:p>
    <w:p w:rsidR="00724769" w:rsidRPr="007B23C2" w:rsidRDefault="00C94034" w:rsidP="006C4537">
      <w:pPr>
        <w:rPr>
          <w:lang w:val="en-US"/>
        </w:rPr>
      </w:pPr>
      <w:r w:rsidRPr="007B23C2">
        <w:rPr>
          <w:lang w:val="en-US"/>
        </w:rPr>
        <w:t xml:space="preserve">     </w:t>
      </w:r>
      <w:r w:rsidR="007923E9" w:rsidRPr="007B23C2">
        <w:rPr>
          <w:lang w:val="en-US"/>
        </w:rPr>
        <w:t xml:space="preserve"> </w:t>
      </w:r>
      <w:r w:rsidR="001A35C0" w:rsidRPr="007B23C2">
        <w:rPr>
          <w:lang w:val="en-US"/>
        </w:rPr>
        <w:t xml:space="preserve">Có rất nhiều công trình liên quan đến bài toán </w:t>
      </w:r>
      <w:r w:rsidR="008E6775" w:rsidRPr="007B23C2">
        <w:rPr>
          <w:lang w:val="en-US"/>
        </w:rPr>
        <w:t xml:space="preserve">phát hiện người nói riêng cũng như phát hiện đối tượng nói chung </w:t>
      </w:r>
      <w:r w:rsidR="001A35C0" w:rsidRPr="007B23C2">
        <w:rPr>
          <w:lang w:val="en-US"/>
        </w:rPr>
        <w:t>sử dụng kỹ thuật học sâu</w:t>
      </w:r>
      <w:r w:rsidR="00D92EB0" w:rsidRPr="007B23C2">
        <w:rPr>
          <w:lang w:val="en-US"/>
        </w:rPr>
        <w:t xml:space="preserve">. </w:t>
      </w:r>
      <w:r w:rsidR="005F6BEC" w:rsidRPr="007B23C2">
        <w:rPr>
          <w:lang w:val="en-US"/>
        </w:rPr>
        <w:t>Trong đó hai hướng tiếp cận chính theo hướng này là:</w:t>
      </w:r>
    </w:p>
    <w:p w:rsidR="00FD5443" w:rsidRPr="007B23C2" w:rsidRDefault="005F6BEC" w:rsidP="006C4537">
      <w:pPr>
        <w:numPr>
          <w:ilvl w:val="0"/>
          <w:numId w:val="24"/>
        </w:numPr>
        <w:rPr>
          <w:lang w:val="en-US"/>
        </w:rPr>
      </w:pPr>
      <w:r w:rsidRPr="007B23C2">
        <w:rPr>
          <w:lang w:val="en-US"/>
        </w:rPr>
        <w:lastRenderedPageBreak/>
        <w:t xml:space="preserve">Tìm những region proposal có nhiều </w:t>
      </w:r>
      <w:r w:rsidR="00044E2A" w:rsidRPr="007B23C2">
        <w:rPr>
          <w:lang w:val="en-US"/>
        </w:rPr>
        <w:t>khả</w:t>
      </w:r>
      <w:r w:rsidRPr="007B23C2">
        <w:rPr>
          <w:lang w:val="en-US"/>
        </w:rPr>
        <w:t xml:space="preserve"> năng chứa object nhất sử dụng selective search hay RPN (R-CNN,</w:t>
      </w:r>
      <w:r w:rsidR="00273928">
        <w:rPr>
          <w:lang w:val="en-US"/>
        </w:rPr>
        <w:t xml:space="preserve"> </w:t>
      </w:r>
      <w:r w:rsidRPr="007B23C2">
        <w:rPr>
          <w:lang w:val="en-US"/>
        </w:rPr>
        <w:t>Fast R-CNN, Faster R-CNN</w:t>
      </w:r>
      <w:r w:rsidR="00273928">
        <w:rPr>
          <w:lang w:val="en-US"/>
        </w:rPr>
        <w:t xml:space="preserve"> [10]</w:t>
      </w:r>
      <w:r w:rsidRPr="007B23C2">
        <w:rPr>
          <w:lang w:val="en-US"/>
        </w:rPr>
        <w:t>).</w:t>
      </w:r>
    </w:p>
    <w:p w:rsidR="008D45EA" w:rsidRPr="007B23C2" w:rsidRDefault="008D45EA" w:rsidP="008D45EA">
      <w:pPr>
        <w:numPr>
          <w:ilvl w:val="0"/>
          <w:numId w:val="24"/>
        </w:numPr>
        <w:rPr>
          <w:lang w:val="en-US"/>
        </w:rPr>
      </w:pPr>
      <w:r w:rsidRPr="007B23C2">
        <w:rPr>
          <w:lang w:val="en-US"/>
        </w:rPr>
        <w:t>Chia image ra thành những grid cell SxS . Mỗi cell được coi như region proposal giúp giảm thời gian và chi phí tính toán thay vì sử dụng trực tiếp image (SSD</w:t>
      </w:r>
      <w:r w:rsidR="00273928">
        <w:rPr>
          <w:lang w:val="en-US"/>
        </w:rPr>
        <w:t xml:space="preserve"> [7]</w:t>
      </w:r>
      <w:r w:rsidRPr="007B23C2">
        <w:rPr>
          <w:lang w:val="en-US"/>
        </w:rPr>
        <w:t>,</w:t>
      </w:r>
      <w:r w:rsidR="00273928">
        <w:rPr>
          <w:lang w:val="en-US"/>
        </w:rPr>
        <w:t xml:space="preserve"> </w:t>
      </w:r>
      <w:r w:rsidRPr="007B23C2">
        <w:rPr>
          <w:lang w:val="en-US"/>
        </w:rPr>
        <w:t>YOLO</w:t>
      </w:r>
      <w:r w:rsidR="00273928">
        <w:rPr>
          <w:lang w:val="en-US"/>
        </w:rPr>
        <w:t xml:space="preserve"> [1]</w:t>
      </w:r>
      <w:r w:rsidRPr="007B23C2">
        <w:rPr>
          <w:lang w:val="en-US"/>
        </w:rPr>
        <w:t>).</w:t>
      </w:r>
    </w:p>
    <w:p w:rsidR="008D45EA" w:rsidRPr="007B23C2" w:rsidRDefault="008D45EA" w:rsidP="008D45EA">
      <w:pPr>
        <w:ind w:left="720"/>
        <w:rPr>
          <w:lang w:val="en-US"/>
        </w:rPr>
      </w:pPr>
    </w:p>
    <w:p w:rsidR="00044E2A" w:rsidRPr="007B23C2" w:rsidRDefault="00D773A8" w:rsidP="00044E2A">
      <w:pPr>
        <w:ind w:left="360"/>
        <w:rPr>
          <w:noProof/>
          <w:lang w:val="en-GB" w:eastAsia="en-GB"/>
        </w:rPr>
      </w:pPr>
      <w:r w:rsidRPr="007B23C2">
        <w:rPr>
          <w:noProof/>
          <w:lang w:val="en-GB" w:eastAsia="en-GB"/>
        </w:rPr>
        <w:drawing>
          <wp:inline distT="0" distB="0" distL="0" distR="0" wp14:anchorId="3A9346EB" wp14:editId="3F146B94">
            <wp:extent cx="5572125" cy="2505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2505075"/>
                    </a:xfrm>
                    <a:prstGeom prst="rect">
                      <a:avLst/>
                    </a:prstGeom>
                    <a:noFill/>
                    <a:ln>
                      <a:noFill/>
                    </a:ln>
                  </pic:spPr>
                </pic:pic>
              </a:graphicData>
            </a:graphic>
          </wp:inline>
        </w:drawing>
      </w:r>
    </w:p>
    <w:p w:rsidR="007F54E6" w:rsidRPr="007B23C2" w:rsidRDefault="007F54E6" w:rsidP="00044E2A">
      <w:pPr>
        <w:ind w:left="360"/>
        <w:rPr>
          <w:noProof/>
          <w:lang w:val="en-GB" w:eastAsia="en-GB"/>
        </w:rPr>
      </w:pPr>
    </w:p>
    <w:p w:rsidR="00044E2A" w:rsidRPr="007B23C2" w:rsidRDefault="00044E2A" w:rsidP="00044E2A">
      <w:pPr>
        <w:ind w:left="360"/>
        <w:rPr>
          <w:noProof/>
          <w:lang w:val="en-GB" w:eastAsia="en-GB"/>
        </w:rPr>
      </w:pPr>
      <w:r w:rsidRPr="007B23C2">
        <w:rPr>
          <w:noProof/>
          <w:lang w:val="en-GB" w:eastAsia="en-GB"/>
        </w:rPr>
        <w:t xml:space="preserve">Phương pháp thứ </w:t>
      </w:r>
      <w:r w:rsidR="008D45EA" w:rsidRPr="007B23C2">
        <w:rPr>
          <w:noProof/>
          <w:lang w:val="en-GB" w:eastAsia="en-GB"/>
        </w:rPr>
        <w:t>nhất</w:t>
      </w:r>
      <w:r w:rsidRPr="007B23C2">
        <w:rPr>
          <w:noProof/>
          <w:lang w:val="en-GB" w:eastAsia="en-GB"/>
        </w:rPr>
        <w:t xml:space="preserve"> sử dụng selective search xuất phát từ R-CNN</w:t>
      </w:r>
      <w:r w:rsidR="00273928">
        <w:rPr>
          <w:noProof/>
          <w:lang w:val="en-GB" w:eastAsia="en-GB"/>
        </w:rPr>
        <w:t xml:space="preserve"> </w:t>
      </w:r>
      <w:r w:rsidRPr="007B23C2">
        <w:rPr>
          <w:noProof/>
          <w:lang w:val="en-GB" w:eastAsia="en-GB"/>
        </w:rPr>
        <w:t xml:space="preserve"> và đã có nhiều cải tiến, phương pháp mới nhất theo hướng tiếp cận này là Faster R-CNN. Ban đầu, R-CNN (viết tắt của “Region-based Convolutional Neural Networks”) có ý tưởng chính là sử dụng selective search tìm các region of interest (ROI) trên ảnh có xác suất cao chứa đối tượng cần phát hiện. Sau đó dùng CNN để lấy feature từ các region này để classifier và regression box. Mỗi ảnh sẽ tìm khoảng 2000</w:t>
      </w:r>
      <w:r w:rsidR="00267FB7" w:rsidRPr="007B23C2">
        <w:rPr>
          <w:noProof/>
          <w:lang w:val="en-GB" w:eastAsia="en-GB"/>
        </w:rPr>
        <w:t xml:space="preserve"> ROI. </w:t>
      </w:r>
      <w:r w:rsidRPr="007B23C2">
        <w:rPr>
          <w:noProof/>
          <w:lang w:val="en-GB" w:eastAsia="en-GB"/>
        </w:rPr>
        <w:t xml:space="preserve">Nhược điểm của phương pháp này là training rất lâu </w:t>
      </w:r>
      <w:r w:rsidR="00267FB7" w:rsidRPr="007B23C2">
        <w:rPr>
          <w:noProof/>
          <w:lang w:val="en-GB" w:eastAsia="en-GB"/>
        </w:rPr>
        <w:t>vì cần sử dụng CNN tính đặc trưng cho 2000 ROI trên mỗi ảnh.</w:t>
      </w:r>
    </w:p>
    <w:p w:rsidR="005E6293" w:rsidRPr="007B23C2" w:rsidRDefault="005E6293" w:rsidP="00044E2A">
      <w:pPr>
        <w:ind w:left="360"/>
        <w:rPr>
          <w:lang w:val="en-US"/>
        </w:rPr>
      </w:pPr>
      <w:r w:rsidRPr="007B23C2">
        <w:rPr>
          <w:lang w:val="en-US"/>
        </w:rPr>
        <w:t>Fast R-CNN cải thiện được các nhược điểm của R-CNN bằng sử dụng CNN để lấy feature map một lần thay vì dùng riêng cho mỗi region proposal. Sau đó những feature này sẽ được đưa qua một Fully connection layer để classifier và regression bounding box.</w:t>
      </w:r>
    </w:p>
    <w:p w:rsidR="005E6293" w:rsidRPr="007B23C2" w:rsidRDefault="005E6293" w:rsidP="005E6293">
      <w:pPr>
        <w:ind w:left="360"/>
        <w:rPr>
          <w:noProof/>
          <w:lang w:val="en-GB" w:eastAsia="en-GB"/>
        </w:rPr>
      </w:pPr>
      <w:r w:rsidRPr="007B23C2">
        <w:rPr>
          <w:lang w:val="en-US"/>
        </w:rPr>
        <w:t>Faster R-CNN là phiên bản mới nhất của họ R-CNN. Phương pháp này cải tiến Fast R-CNN bằng cách sử dụng region proposal network. Region proposal network sử dụng 1 cửa số 3x3 trượt trên ảnh, tại mỗi vị trí</w:t>
      </w:r>
      <w:r w:rsidR="007F54E6" w:rsidRPr="007B23C2">
        <w:rPr>
          <w:lang w:val="en-US"/>
        </w:rPr>
        <w:t xml:space="preserve"> ta sử dụng các anchor box và tìm xác suất chứa đối tượng và tọa độ của anchor box cuối cùng sử dụng maximum suppression để loại bỏ </w:t>
      </w:r>
      <w:r w:rsidR="007F54E6" w:rsidRPr="007B23C2">
        <w:rPr>
          <w:lang w:val="en-US"/>
        </w:rPr>
        <w:lastRenderedPageBreak/>
        <w:t xml:space="preserve">bớt những box không có nhiều khả năng chứa đối tượng. Các box này được sử dụng tương tự như các box tìm được bằng phương pháp </w:t>
      </w:r>
      <w:r w:rsidR="007F54E6" w:rsidRPr="007B23C2">
        <w:rPr>
          <w:noProof/>
          <w:lang w:val="en-GB" w:eastAsia="en-GB"/>
        </w:rPr>
        <w:t>selective search.</w:t>
      </w:r>
    </w:p>
    <w:p w:rsidR="008D45EA" w:rsidRPr="007B23C2" w:rsidRDefault="008D45EA" w:rsidP="005E6293">
      <w:pPr>
        <w:ind w:left="360"/>
        <w:rPr>
          <w:lang w:val="en-US"/>
        </w:rPr>
      </w:pPr>
      <w:r w:rsidRPr="007B23C2">
        <w:rPr>
          <w:noProof/>
          <w:lang w:val="en-GB" w:eastAsia="en-GB"/>
        </w:rPr>
        <w:t xml:space="preserve">Phương pháp thứ hai (SSD và YOLO) có một cách tiếp cận hoàn toàn khác là chỉ sử dụng duy nhất một neural network cho toàn bộ ảnh. Hình ảnh đầu vào sẽ được chia thành các ô lưới (grid cell), và dự đoán các bounding box và xác suất phân loại cho mỗi grid cell. Các bounding box này được đánh trọng số theo xác suất đã dự đoán. Họ phương pháp này có ưu điểm là tính toán trên toàn bộ ảnh để tìm đồng thời đối tượng và vị trí đối tương. Do chỉ cần tính toán một mạng duy nhất, thay vì hàng nghìn như họ R-CNN nên vậy tốc độ của YOLO, SSD </w:t>
      </w:r>
      <w:r w:rsidR="00650FE7" w:rsidRPr="007B23C2">
        <w:rPr>
          <w:noProof/>
          <w:lang w:val="en-GB" w:eastAsia="en-GB"/>
        </w:rPr>
        <w:t>nhanh hơn rõ rệt so với họ R-CNN.</w:t>
      </w:r>
    </w:p>
    <w:p w:rsidR="00C94034" w:rsidRPr="007B23C2" w:rsidRDefault="00D92EB0" w:rsidP="0019058A">
      <w:pPr>
        <w:pStyle w:val="Heading3"/>
        <w:numPr>
          <w:ilvl w:val="2"/>
          <w:numId w:val="18"/>
        </w:numPr>
      </w:pPr>
      <w:bookmarkStart w:id="29" w:name="_Toc516428944"/>
      <w:r w:rsidRPr="007B23C2">
        <w:t>Nhận xét chung</w:t>
      </w:r>
      <w:bookmarkEnd w:id="29"/>
    </w:p>
    <w:p w:rsidR="00F24527" w:rsidRPr="007B23C2" w:rsidRDefault="00F24527" w:rsidP="0019058A">
      <w:pPr>
        <w:ind w:firstLine="720"/>
        <w:rPr>
          <w:lang w:val="en-US"/>
        </w:rPr>
      </w:pPr>
      <w:r w:rsidRPr="007B23C2">
        <w:rPr>
          <w:lang w:val="en-US"/>
        </w:rPr>
        <w:t xml:space="preserve">Hướng biểu diễn dựa trên đặc trưng được trích xuất bằng tay </w:t>
      </w:r>
      <w:r w:rsidR="00F775CD" w:rsidRPr="007B23C2">
        <w:rPr>
          <w:lang w:val="en-US"/>
        </w:rPr>
        <w:t>cho kết quả</w:t>
      </w:r>
      <w:r w:rsidR="00A6340F" w:rsidRPr="007B23C2">
        <w:rPr>
          <w:lang w:val="en-US"/>
        </w:rPr>
        <w:t xml:space="preserve"> rất tốt trên </w:t>
      </w:r>
      <w:r w:rsidR="00F775CD" w:rsidRPr="007B23C2">
        <w:rPr>
          <w:lang w:val="en-US"/>
        </w:rPr>
        <w:t xml:space="preserve">các tập dữ liệu nhỏ và có một số đặc điểm nhất định. </w:t>
      </w:r>
      <w:r w:rsidR="00B1516D" w:rsidRPr="007B23C2">
        <w:rPr>
          <w:lang w:val="en-US"/>
        </w:rPr>
        <w:t>Tuy vậy</w:t>
      </w:r>
      <w:r w:rsidR="00C10EF2" w:rsidRPr="007B23C2">
        <w:rPr>
          <w:lang w:val="en-US"/>
        </w:rPr>
        <w:t xml:space="preserve"> trên thực tế, dữ liệu </w:t>
      </w:r>
      <w:r w:rsidR="00FE5ED6" w:rsidRPr="007B23C2">
        <w:rPr>
          <w:lang w:val="en-US"/>
        </w:rPr>
        <w:t xml:space="preserve">được thu nhận </w:t>
      </w:r>
      <w:r w:rsidR="00FA10CC" w:rsidRPr="007B23C2">
        <w:rPr>
          <w:lang w:val="en-US"/>
        </w:rPr>
        <w:t xml:space="preserve">được </w:t>
      </w:r>
      <w:r w:rsidR="00FE5ED6" w:rsidRPr="007B23C2">
        <w:rPr>
          <w:lang w:val="en-US"/>
        </w:rPr>
        <w:t>ở các</w:t>
      </w:r>
      <w:r w:rsidR="006D2E50" w:rsidRPr="007B23C2">
        <w:rPr>
          <w:lang w:val="en-US"/>
        </w:rPr>
        <w:t xml:space="preserve"> điều kiện, góc nhìn</w:t>
      </w:r>
      <w:r w:rsidR="00FA10CC" w:rsidRPr="007B23C2">
        <w:rPr>
          <w:lang w:val="en-US"/>
        </w:rPr>
        <w:t xml:space="preserve"> khác nhau</w:t>
      </w:r>
      <w:r w:rsidR="00A47493" w:rsidRPr="007B23C2">
        <w:rPr>
          <w:lang w:val="en-US"/>
        </w:rPr>
        <w:t xml:space="preserve"> và</w:t>
      </w:r>
      <w:r w:rsidR="006D2E50" w:rsidRPr="007B23C2">
        <w:rPr>
          <w:lang w:val="en-US"/>
        </w:rPr>
        <w:t xml:space="preserve"> các tư thế của người rất</w:t>
      </w:r>
      <w:r w:rsidR="00A47493" w:rsidRPr="007B23C2">
        <w:rPr>
          <w:lang w:val="en-US"/>
        </w:rPr>
        <w:t xml:space="preserve"> đa dạng</w:t>
      </w:r>
      <w:r w:rsidR="00FA10CC" w:rsidRPr="007B23C2">
        <w:rPr>
          <w:lang w:val="en-US"/>
        </w:rPr>
        <w:t xml:space="preserve">. </w:t>
      </w:r>
      <w:r w:rsidR="006D2E50" w:rsidRPr="007B23C2">
        <w:rPr>
          <w:lang w:val="en-US"/>
        </w:rPr>
        <w:t>Không chỉ vậy, người trong ảnh còn bị che khuất bởi các vật thể phía trước</w:t>
      </w:r>
      <w:r w:rsidR="004F5759" w:rsidRPr="007B23C2">
        <w:rPr>
          <w:lang w:val="en-US"/>
        </w:rPr>
        <w:t xml:space="preserve"> ...</w:t>
      </w:r>
      <w:r w:rsidR="00B24E05" w:rsidRPr="007B23C2">
        <w:rPr>
          <w:lang w:val="en-US"/>
        </w:rPr>
        <w:t xml:space="preserve"> Ngoài ra, phương pháp này có tốc độ tính toán khá chậm do quá trình xử lý phức tạp </w:t>
      </w:r>
      <w:r w:rsidR="00494EFB" w:rsidRPr="007B23C2">
        <w:rPr>
          <w:lang w:val="en-US"/>
        </w:rPr>
        <w:t>tùy vào loại đặc trưng sử dụng.</w:t>
      </w:r>
      <w:r w:rsidR="005E44AD" w:rsidRPr="007B23C2">
        <w:rPr>
          <w:lang w:val="en-US"/>
        </w:rPr>
        <w:t xml:space="preserve"> Do đó, đối với cơ sở dữ liệu lớn thì việc sử dụng phương pháp này là khá khó khăn.</w:t>
      </w:r>
    </w:p>
    <w:p w:rsidR="00515071" w:rsidRPr="007B23C2" w:rsidRDefault="00CC650D" w:rsidP="006C4537">
      <w:pPr>
        <w:rPr>
          <w:lang w:val="en-US"/>
        </w:rPr>
      </w:pPr>
      <w:r w:rsidRPr="007B23C2">
        <w:rPr>
          <w:lang w:val="en-US"/>
        </w:rPr>
        <w:t xml:space="preserve">     </w:t>
      </w:r>
      <w:r w:rsidR="00AF584A" w:rsidRPr="007B23C2">
        <w:rPr>
          <w:lang w:val="en-US"/>
        </w:rPr>
        <w:t xml:space="preserve">Kỹ thuật học sâu có thể cải thiện phần nào các thách thức này. </w:t>
      </w:r>
      <w:r w:rsidR="00014298" w:rsidRPr="007B23C2">
        <w:rPr>
          <w:lang w:val="en-US"/>
        </w:rPr>
        <w:t xml:space="preserve">Khác với đặc trưng trích xuất bằng tay, </w:t>
      </w:r>
      <w:r w:rsidR="00A23D1C" w:rsidRPr="007B23C2">
        <w:rPr>
          <w:lang w:val="en-US"/>
        </w:rPr>
        <w:t>kỹ thuật học sâu không phụ thuộc vào sự đa dạng của bộ dữ liệu.</w:t>
      </w:r>
      <w:r w:rsidR="00305138" w:rsidRPr="007B23C2">
        <w:rPr>
          <w:lang w:val="en-US"/>
        </w:rPr>
        <w:t xml:space="preserve"> Kỹ thuật này có thể xây dựng bộ trích xuất đặc trưng dựa trên </w:t>
      </w:r>
      <w:r w:rsidR="00447F12" w:rsidRPr="007B23C2">
        <w:rPr>
          <w:lang w:val="en-US"/>
        </w:rPr>
        <w:t xml:space="preserve">việc học cách biểu diễn chúng. Tuy nhiên, </w:t>
      </w:r>
      <w:r w:rsidR="00B979FB" w:rsidRPr="007B23C2">
        <w:rPr>
          <w:lang w:val="en-US"/>
        </w:rPr>
        <w:t xml:space="preserve">kỹ thuật này đòi hỏi một lượng dữ liệu đủ lớn để </w:t>
      </w:r>
      <w:r w:rsidR="00434B76" w:rsidRPr="007B23C2">
        <w:rPr>
          <w:lang w:val="en-US"/>
        </w:rPr>
        <w:t>đạt độ chính xác cho mô hình</w:t>
      </w:r>
      <w:r w:rsidR="00447883" w:rsidRPr="007B23C2">
        <w:rPr>
          <w:lang w:val="en-US"/>
        </w:rPr>
        <w:t xml:space="preserve"> </w:t>
      </w:r>
      <w:r w:rsidR="00434B76" w:rsidRPr="007B23C2">
        <w:rPr>
          <w:lang w:val="en-US"/>
        </w:rPr>
        <w:t>và</w:t>
      </w:r>
      <w:r w:rsidR="00B72185" w:rsidRPr="007B23C2">
        <w:rPr>
          <w:lang w:val="en-US"/>
        </w:rPr>
        <w:t xml:space="preserve"> dữ liệu phải đủ tốt và bao quát toàn bộ các tình huống thực tế</w:t>
      </w:r>
      <w:r w:rsidR="00434B76" w:rsidRPr="007B23C2">
        <w:rPr>
          <w:lang w:val="en-US"/>
        </w:rPr>
        <w:t xml:space="preserve">. </w:t>
      </w:r>
      <w:r w:rsidR="00CA5AB1" w:rsidRPr="007B23C2">
        <w:rPr>
          <w:lang w:val="en-US"/>
        </w:rPr>
        <w:t>Hơn nữa, việc tìm ra các tham số và kiến trúc phù hợp cần rất nhiều thời gian để thử nghiệm.</w:t>
      </w:r>
    </w:p>
    <w:p w:rsidR="00AF584A" w:rsidRPr="007B23C2" w:rsidRDefault="00FD5443" w:rsidP="00FD5443">
      <w:pPr>
        <w:pStyle w:val="Heading2"/>
        <w:numPr>
          <w:ilvl w:val="1"/>
          <w:numId w:val="18"/>
        </w:numPr>
        <w:rPr>
          <w:lang w:val="en-US"/>
        </w:rPr>
      </w:pPr>
      <w:bookmarkStart w:id="30" w:name="_Toc516428945"/>
      <w:r w:rsidRPr="007B23C2">
        <w:rPr>
          <w:lang w:val="en-US"/>
        </w:rPr>
        <w:t>Phạm vi của ĐATN và đề xuất phương hướng triển khai</w:t>
      </w:r>
      <w:bookmarkEnd w:id="30"/>
    </w:p>
    <w:p w:rsidR="00875BDD" w:rsidRPr="007B23C2" w:rsidRDefault="00AF584A">
      <w:pPr>
        <w:rPr>
          <w:lang w:val="en-US"/>
        </w:rPr>
      </w:pPr>
      <w:r w:rsidRPr="007B23C2">
        <w:rPr>
          <w:b/>
          <w:lang w:val="en-US"/>
        </w:rPr>
        <w:t xml:space="preserve">      </w:t>
      </w:r>
      <w:r w:rsidR="00FD5443" w:rsidRPr="007B23C2">
        <w:rPr>
          <w:lang w:val="en-US"/>
        </w:rPr>
        <w:t xml:space="preserve">Trong các ứng dụng thực tế của bài toán phát hiện người thì bài toán </w:t>
      </w:r>
      <w:r w:rsidR="00875BDD" w:rsidRPr="007B23C2">
        <w:rPr>
          <w:lang w:val="en-US"/>
        </w:rPr>
        <w:t>nhận dạng hoạt động người đa góc nhìn là một bài toán có tính ứng dụng cao. Nó giải quyết các bài toán như giám sát an ninh trong tòa nhà, theo dõi hoạt động bất thường của bệnh nhân trong bệnh viện để đưa ra cảnh báo kịp thời,... Đặc trưng của bài toán này là môi trường hoạt động của hệ thống là trong phòng, các camera được gắn cố định theo nhiều góc nhìn khác nhau, điều kiện ánh sáng trong phòng ổn định. Hệ thống thường tập trung vào một người nhưng trong ảnh lại có nhiều đối tượng khác và hoạt động của người rất đa dạng: đứng, ngồi, nằm, ngã. Sự đa dạng và phức tạp trong các hoạt động của người khiến bài toán trở nên thách thức hơn với các nhà khoa học.</w:t>
      </w:r>
    </w:p>
    <w:p w:rsidR="00875BDD" w:rsidRPr="007B23C2" w:rsidRDefault="00D22646">
      <w:pPr>
        <w:rPr>
          <w:lang w:val="en-US"/>
        </w:rPr>
      </w:pPr>
      <w:r w:rsidRPr="007B23C2">
        <w:rPr>
          <w:lang w:val="en-US"/>
        </w:rPr>
        <w:lastRenderedPageBreak/>
        <w:t>Yêu</w:t>
      </w:r>
      <w:r w:rsidR="00875BDD" w:rsidRPr="007B23C2">
        <w:rPr>
          <w:lang w:val="en-US"/>
        </w:rPr>
        <w:t xml:space="preserve"> cầu </w:t>
      </w:r>
      <w:r w:rsidRPr="007B23C2">
        <w:rPr>
          <w:lang w:val="en-US"/>
        </w:rPr>
        <w:t>của bài toán nhận dạng hoạt động người đa góc nhìn đặt ra nhiệm vụ cho bài toán phát hiện người là cần phát hiện được người trong khung hình với độ chính xác cao và thời gian tính toán nhanh. Có như vậy mới đảm bảo được chất lượng đầu vào cho các lớp nhận dạng hoạt động phía sau.</w:t>
      </w:r>
    </w:p>
    <w:p w:rsidR="00D22646" w:rsidRPr="007B23C2" w:rsidRDefault="00D22646">
      <w:pPr>
        <w:rPr>
          <w:lang w:val="en-US"/>
        </w:rPr>
      </w:pPr>
      <w:r w:rsidRPr="007B23C2">
        <w:rPr>
          <w:lang w:val="en-US"/>
        </w:rPr>
        <w:t xml:space="preserve">Qua tìm hiểu các hướng nghiên cứu trước đó, em nhận thấy để đáp ứng được yêu cầu phát hiện người trong khung hình với rất nhiều hoạt động khác nhau thì hướng giải quyết sử dụng các kĩ thuật học sâu là phương án phù hợp và có nhiều tiềm năng trong tương lai. Hơn nữa, với sự phát triển nhanh chóng của khoa học và kỹ thuật, máy tính, siêu máy tính với card đồ họa cho phép giải các bài toán dữ liệu lớn. Nhờ đó việc thời gian tính toán được giảm đi hàng chục lần so với ban đầu. </w:t>
      </w:r>
    </w:p>
    <w:p w:rsidR="005E7DC8" w:rsidRPr="007B23C2" w:rsidRDefault="00D6014B" w:rsidP="0019058A">
      <w:pPr>
        <w:ind w:firstLine="432"/>
        <w:rPr>
          <w:lang w:val="en-US"/>
        </w:rPr>
      </w:pPr>
      <w:r w:rsidRPr="007B23C2">
        <w:rPr>
          <w:lang w:val="en-US"/>
        </w:rPr>
        <w:t>Trong ĐATN này, e</w:t>
      </w:r>
      <w:r w:rsidR="00B07966" w:rsidRPr="007B23C2">
        <w:rPr>
          <w:lang w:val="en-US"/>
        </w:rPr>
        <w:t xml:space="preserve">m </w:t>
      </w:r>
      <w:r w:rsidRPr="007B23C2">
        <w:rPr>
          <w:lang w:val="en-US"/>
        </w:rPr>
        <w:t xml:space="preserve">lựa </w:t>
      </w:r>
      <w:r w:rsidR="00B07966" w:rsidRPr="007B23C2">
        <w:rPr>
          <w:lang w:val="en-US"/>
        </w:rPr>
        <w:t>chọn k</w:t>
      </w:r>
      <w:r w:rsidR="004151DE" w:rsidRPr="007B23C2">
        <w:rPr>
          <w:lang w:val="en-US"/>
        </w:rPr>
        <w:t xml:space="preserve">ỹ thuật </w:t>
      </w:r>
      <w:r w:rsidR="00D22646" w:rsidRPr="007B23C2">
        <w:rPr>
          <w:lang w:val="en-US"/>
        </w:rPr>
        <w:t xml:space="preserve">sử dụng kỹ thuật học sâu sử dụng mạng nơ ron tích chập theo kiến trúc </w:t>
      </w:r>
      <w:r w:rsidR="0093217C">
        <w:rPr>
          <w:lang w:val="en-US"/>
        </w:rPr>
        <w:t>YOLO</w:t>
      </w:r>
      <w:r w:rsidR="004151DE" w:rsidRPr="007B23C2">
        <w:rPr>
          <w:lang w:val="en-US"/>
        </w:rPr>
        <w:t xml:space="preserve"> </w:t>
      </w:r>
      <w:r w:rsidRPr="007B23C2">
        <w:rPr>
          <w:lang w:val="en-US"/>
        </w:rPr>
        <w:t xml:space="preserve">được trình bày </w:t>
      </w:r>
      <w:r w:rsidR="00810A54">
        <w:rPr>
          <w:lang w:val="en-US"/>
        </w:rPr>
        <w:t>trong [1</w:t>
      </w:r>
      <w:r w:rsidR="004151DE" w:rsidRPr="007B23C2">
        <w:rPr>
          <w:lang w:val="en-US"/>
        </w:rPr>
        <w:t>]</w:t>
      </w:r>
      <w:r w:rsidR="00B07966" w:rsidRPr="007B23C2">
        <w:rPr>
          <w:lang w:val="en-US"/>
        </w:rPr>
        <w:t xml:space="preserve"> </w:t>
      </w:r>
      <w:r w:rsidRPr="007B23C2">
        <w:rPr>
          <w:lang w:val="en-US"/>
        </w:rPr>
        <w:t>để tìm hiểu và thử nghiệm. Đ</w:t>
      </w:r>
      <w:r w:rsidR="00FC354E" w:rsidRPr="007B23C2">
        <w:rPr>
          <w:lang w:val="en-US"/>
        </w:rPr>
        <w:t>ây là một kỹ thuật</w:t>
      </w:r>
      <w:r w:rsidR="004151DE" w:rsidRPr="007B23C2">
        <w:rPr>
          <w:lang w:val="en-US"/>
        </w:rPr>
        <w:t xml:space="preserve"> đã được </w:t>
      </w:r>
      <w:r w:rsidRPr="007B23C2">
        <w:rPr>
          <w:lang w:val="en-US"/>
        </w:rPr>
        <w:t xml:space="preserve">đánh giá </w:t>
      </w:r>
      <w:r w:rsidR="004151DE" w:rsidRPr="007B23C2">
        <w:rPr>
          <w:lang w:val="en-US"/>
        </w:rPr>
        <w:t>thử nghiệm với nhiều</w:t>
      </w:r>
      <w:r w:rsidR="005E7DC8" w:rsidRPr="007B23C2">
        <w:rPr>
          <w:lang w:val="en-US"/>
        </w:rPr>
        <w:t xml:space="preserve"> bộ dữ liệu</w:t>
      </w:r>
      <w:r w:rsidR="00B07966" w:rsidRPr="007B23C2">
        <w:rPr>
          <w:lang w:val="en-US"/>
        </w:rPr>
        <w:t xml:space="preserve"> và đã cho kết quả khá cao</w:t>
      </w:r>
      <w:r w:rsidR="005E7DC8" w:rsidRPr="007B23C2">
        <w:rPr>
          <w:lang w:val="en-US"/>
        </w:rPr>
        <w:t xml:space="preserve"> với tốc độ được đánh giá là cao nhất trong các phương pháp sử dụng kỹ thuật học sâu hiện tại</w:t>
      </w:r>
      <w:r w:rsidR="00B07966" w:rsidRPr="007B23C2">
        <w:rPr>
          <w:lang w:val="en-US"/>
        </w:rPr>
        <w:t>.</w:t>
      </w:r>
      <w:r w:rsidR="005E7DC8" w:rsidRPr="007B23C2">
        <w:rPr>
          <w:lang w:val="en-US"/>
        </w:rPr>
        <w:t xml:space="preserve"> Trong bài toán này em sử dụng bộ cơ sở dữ liệu đa góc nhìn về hoạt động của người từ MICA cho đánh giá và thử nghiệm hiệu năng thuật toán.</w:t>
      </w:r>
    </w:p>
    <w:p w:rsidR="00AF584A" w:rsidRPr="007B23C2" w:rsidRDefault="00117975" w:rsidP="0019058A">
      <w:pPr>
        <w:ind w:firstLine="432"/>
        <w:rPr>
          <w:lang w:val="en-US"/>
        </w:rPr>
      </w:pPr>
      <w:r w:rsidRPr="007B23C2">
        <w:rPr>
          <w:lang w:val="en-US"/>
        </w:rPr>
        <w:t xml:space="preserve"> </w:t>
      </w:r>
    </w:p>
    <w:p w:rsidR="00AF584A" w:rsidRPr="007B23C2" w:rsidRDefault="00C3666A">
      <w:pPr>
        <w:pStyle w:val="Heading1"/>
        <w:pageBreakBefore/>
      </w:pPr>
      <w:bookmarkStart w:id="31" w:name="_Toc516428946"/>
      <w:r w:rsidRPr="007B23C2">
        <w:rPr>
          <w:lang w:val="en-US"/>
        </w:rPr>
        <w:lastRenderedPageBreak/>
        <w:t xml:space="preserve">CHƯƠNG 2: </w:t>
      </w:r>
      <w:r w:rsidR="005E7DC8" w:rsidRPr="007B23C2">
        <w:rPr>
          <w:lang w:val="en-US"/>
        </w:rPr>
        <w:t>NGHIÊN CỨU GIẢI THUẬT PHÁT HIỆN ĐỐI TƯỢNG SỬ DỤNG MẠNG YOLO</w:t>
      </w:r>
      <w:bookmarkEnd w:id="31"/>
    </w:p>
    <w:p w:rsidR="00AF584A" w:rsidRPr="007B23C2" w:rsidRDefault="00D944C4" w:rsidP="00DA2DD1">
      <w:pPr>
        <w:pStyle w:val="Heading2"/>
      </w:pPr>
      <w:bookmarkStart w:id="32" w:name="_Toc516428947"/>
      <w:r w:rsidRPr="007B23C2">
        <w:rPr>
          <w:lang w:val="en-US"/>
        </w:rPr>
        <w:t xml:space="preserve">2.1. </w:t>
      </w:r>
      <w:r w:rsidR="005E7DC8" w:rsidRPr="007B23C2">
        <w:rPr>
          <w:lang w:val="en-US"/>
        </w:rPr>
        <w:t>Khái niệm chung về mạng neuron tích chập</w:t>
      </w:r>
      <w:bookmarkEnd w:id="32"/>
    </w:p>
    <w:p w:rsidR="00AF584A" w:rsidRPr="007B23C2" w:rsidRDefault="00D944C4" w:rsidP="008F415F">
      <w:pPr>
        <w:pStyle w:val="Heading3"/>
        <w:rPr>
          <w:lang w:val="en-US"/>
        </w:rPr>
      </w:pPr>
      <w:bookmarkStart w:id="33" w:name="_Toc516428948"/>
      <w:r w:rsidRPr="007B23C2">
        <w:rPr>
          <w:lang w:val="en-US"/>
        </w:rPr>
        <w:t xml:space="preserve">2.1.1. </w:t>
      </w:r>
      <w:r w:rsidR="008F415F" w:rsidRPr="007B23C2">
        <w:rPr>
          <w:lang w:val="en-US"/>
        </w:rPr>
        <w:t>Mạng nơ ron</w:t>
      </w:r>
      <w:bookmarkEnd w:id="33"/>
    </w:p>
    <w:p w:rsidR="00343D1F" w:rsidRPr="007B23C2" w:rsidRDefault="00343D1F">
      <w:pPr>
        <w:rPr>
          <w:lang w:val="en-US" w:eastAsia="en-US"/>
        </w:rPr>
      </w:pPr>
      <w:r w:rsidRPr="007B23C2">
        <w:rPr>
          <w:lang w:val="en-US"/>
        </w:rPr>
        <w:t xml:space="preserve">  </w:t>
      </w:r>
      <w:r w:rsidR="00E8049D" w:rsidRPr="007B23C2">
        <w:rPr>
          <w:lang w:val="en-US"/>
        </w:rPr>
        <w:t xml:space="preserve">    </w:t>
      </w:r>
      <w:r w:rsidR="006A1B7D" w:rsidRPr="007B23C2">
        <w:rPr>
          <w:lang w:val="en-US"/>
        </w:rPr>
        <w:t xml:space="preserve">Mạng nơ ron nhân tạo </w:t>
      </w:r>
      <w:r w:rsidR="00AD271E" w:rsidRPr="007B23C2">
        <w:rPr>
          <w:lang w:val="en-US"/>
        </w:rPr>
        <w:t>được thiết kế nhằm mô phỏng mạng neuron của bộ não người (</w:t>
      </w:r>
      <w:r w:rsidR="00AD271E" w:rsidRPr="007B23C2">
        <w:rPr>
          <w:lang w:val="en-US"/>
        </w:rPr>
        <w:fldChar w:fldCharType="begin"/>
      </w:r>
      <w:r w:rsidR="00AD271E" w:rsidRPr="007B23C2">
        <w:rPr>
          <w:lang w:val="en-US"/>
        </w:rPr>
        <w:instrText xml:space="preserve"> REF _Ref484163762 \h </w:instrText>
      </w:r>
      <w:r w:rsidR="00AD271E" w:rsidRPr="007B23C2">
        <w:rPr>
          <w:lang w:val="en-US"/>
        </w:rPr>
      </w:r>
      <w:r w:rsidR="00AD271E" w:rsidRPr="007B23C2">
        <w:rPr>
          <w:lang w:val="en-US"/>
        </w:rPr>
        <w:fldChar w:fldCharType="separate"/>
      </w:r>
      <w:r w:rsidR="00937054" w:rsidRPr="007B23C2">
        <w:t xml:space="preserve">Hình </w:t>
      </w:r>
      <w:r w:rsidR="00937054" w:rsidRPr="007B23C2">
        <w:rPr>
          <w:noProof/>
        </w:rPr>
        <w:t>4</w:t>
      </w:r>
      <w:r w:rsidR="00AD271E" w:rsidRPr="007B23C2">
        <w:rPr>
          <w:lang w:val="en-US"/>
        </w:rPr>
        <w:fldChar w:fldCharType="end"/>
      </w:r>
      <w:r w:rsidR="00AD271E" w:rsidRPr="007B23C2">
        <w:rPr>
          <w:lang w:val="en-US"/>
        </w:rPr>
        <w:t>). Mạng neuron nhân tạo được cấu thành từ một tập</w:t>
      </w:r>
      <w:r w:rsidR="006A1B7D" w:rsidRPr="007B23C2">
        <w:rPr>
          <w:lang w:val="en-US"/>
        </w:rPr>
        <w:t xml:space="preserve"> các phần tử xử lý đơn giản được kết nối với nhau. Mỗi phần tử xử lý này chỉ có thể thực hiện được một thao tác tính toán nhỏ, nhưng một mạng lưới các phần tử như vậy có một khả năng tính toán lớn hơn rất nhiều. Phần tử tính toán cơ bản của mạng nơ ron là một perceptron hay một nơ ron.</w:t>
      </w:r>
    </w:p>
    <w:p w:rsidR="004579F6" w:rsidRPr="007B23C2" w:rsidRDefault="00D773A8" w:rsidP="004579F6">
      <w:pPr>
        <w:keepNext/>
        <w:jc w:val="center"/>
      </w:pPr>
      <w:r w:rsidRPr="007B23C2">
        <w:rPr>
          <w:noProof/>
          <w:lang w:val="en-GB" w:eastAsia="en-GB"/>
        </w:rPr>
        <w:drawing>
          <wp:inline distT="0" distB="0" distL="0" distR="0" wp14:anchorId="0D6FEE2D" wp14:editId="1A10ECEC">
            <wp:extent cx="3390900" cy="20764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0" cy="2076450"/>
                    </a:xfrm>
                    <a:prstGeom prst="rect">
                      <a:avLst/>
                    </a:prstGeom>
                    <a:noFill/>
                    <a:ln>
                      <a:noFill/>
                    </a:ln>
                  </pic:spPr>
                </pic:pic>
              </a:graphicData>
            </a:graphic>
          </wp:inline>
        </w:drawing>
      </w:r>
    </w:p>
    <w:p w:rsidR="00AF584A" w:rsidRPr="007B23C2" w:rsidRDefault="004579F6" w:rsidP="004579F6">
      <w:pPr>
        <w:pStyle w:val="Caption"/>
        <w:rPr>
          <w:lang w:val="en-US"/>
        </w:rPr>
      </w:pPr>
      <w:bookmarkStart w:id="34" w:name="_Ref484163762"/>
      <w:bookmarkStart w:id="35" w:name="_Toc525772925"/>
      <w:r w:rsidRPr="007B23C2">
        <w:t xml:space="preserve">Hình </w:t>
      </w:r>
      <w:r w:rsidRPr="007B23C2">
        <w:fldChar w:fldCharType="begin"/>
      </w:r>
      <w:r w:rsidRPr="007B23C2">
        <w:instrText xml:space="preserve"> SEQ Hình \* ARABIC </w:instrText>
      </w:r>
      <w:r w:rsidRPr="007B23C2">
        <w:fldChar w:fldCharType="separate"/>
      </w:r>
      <w:r w:rsidR="006816D6">
        <w:rPr>
          <w:noProof/>
        </w:rPr>
        <w:t>2</w:t>
      </w:r>
      <w:r w:rsidRPr="007B23C2">
        <w:fldChar w:fldCharType="end"/>
      </w:r>
      <w:bookmarkEnd w:id="34"/>
      <w:r w:rsidRPr="007B23C2">
        <w:rPr>
          <w:lang w:val="en-US"/>
        </w:rPr>
        <w:t xml:space="preserve">: </w:t>
      </w:r>
      <w:r w:rsidR="00781B64" w:rsidRPr="007B23C2">
        <w:rPr>
          <w:lang w:val="en-US"/>
        </w:rPr>
        <w:t>Minh họa mạng n</w:t>
      </w:r>
      <w:r w:rsidRPr="007B23C2">
        <w:rPr>
          <w:lang w:val="en-US"/>
        </w:rPr>
        <w:t xml:space="preserve">ơ ron </w:t>
      </w:r>
      <w:r w:rsidR="00781B64" w:rsidRPr="007B23C2">
        <w:rPr>
          <w:lang w:val="en-US"/>
        </w:rPr>
        <w:t>của</w:t>
      </w:r>
      <w:r w:rsidRPr="007B23C2">
        <w:rPr>
          <w:lang w:val="en-US"/>
        </w:rPr>
        <w:t xml:space="preserve"> người</w:t>
      </w:r>
      <w:r w:rsidR="00716AFB" w:rsidRPr="007B23C2">
        <w:rPr>
          <w:lang w:val="en-US"/>
        </w:rPr>
        <w:t xml:space="preserve"> (từ Rob Fergus)</w:t>
      </w:r>
      <w:bookmarkEnd w:id="35"/>
    </w:p>
    <w:p w:rsidR="00AF584A" w:rsidRPr="007B23C2" w:rsidRDefault="005B5B4F">
      <w:pPr>
        <w:rPr>
          <w:lang w:val="en-US"/>
        </w:rPr>
      </w:pPr>
      <w:r w:rsidRPr="007B23C2">
        <w:rPr>
          <w:lang w:val="en-US"/>
        </w:rPr>
        <w:t xml:space="preserve">     </w:t>
      </w:r>
      <w:r w:rsidR="00B07966" w:rsidRPr="007B23C2">
        <w:rPr>
          <w:lang w:val="en-US"/>
        </w:rPr>
        <w:t>Một nơ ron</w:t>
      </w:r>
      <w:r w:rsidRPr="007B23C2">
        <w:rPr>
          <w:lang w:val="en-US"/>
        </w:rPr>
        <w:t xml:space="preserve"> mô phỏng</w:t>
      </w:r>
      <w:r w:rsidR="00B8454A" w:rsidRPr="007B23C2">
        <w:rPr>
          <w:lang w:val="en-US"/>
        </w:rPr>
        <w:t xml:space="preserve"> quá trình tính toán của bộ não con người</w:t>
      </w:r>
      <w:r w:rsidR="0034576A" w:rsidRPr="007B23C2">
        <w:rPr>
          <w:lang w:val="en-US"/>
        </w:rPr>
        <w:t>. Dữ liệu được đưa tới các nơ ron thông qua các Dendrite vào Nucleus để tính toán. Tín hiệu ra được xuất ra ở dây Axon. Các nơ ron được liên kết với nhau thông qua các dây Synapse.</w:t>
      </w:r>
      <w:r w:rsidR="005E2A77" w:rsidRPr="007B23C2">
        <w:rPr>
          <w:lang w:val="en-US"/>
        </w:rPr>
        <w:t xml:space="preserve"> Mạng nơ ron bao gồm rất nhiều phần tử như vậy liên kết với nhau.</w:t>
      </w:r>
    </w:p>
    <w:p w:rsidR="004F37F5" w:rsidRPr="007B23C2" w:rsidRDefault="00D773A8" w:rsidP="004F37F5">
      <w:pPr>
        <w:keepNext/>
        <w:jc w:val="center"/>
      </w:pPr>
      <w:r w:rsidRPr="007B23C2">
        <w:rPr>
          <w:noProof/>
          <w:lang w:val="en-GB" w:eastAsia="en-GB"/>
        </w:rPr>
        <w:drawing>
          <wp:inline distT="0" distB="0" distL="0" distR="0" wp14:anchorId="165DD288" wp14:editId="2862791C">
            <wp:extent cx="3009900" cy="2209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2209800"/>
                    </a:xfrm>
                    <a:prstGeom prst="rect">
                      <a:avLst/>
                    </a:prstGeom>
                    <a:noFill/>
                    <a:ln>
                      <a:noFill/>
                    </a:ln>
                  </pic:spPr>
                </pic:pic>
              </a:graphicData>
            </a:graphic>
          </wp:inline>
        </w:drawing>
      </w:r>
    </w:p>
    <w:p w:rsidR="007A1ACF" w:rsidRPr="007B23C2" w:rsidRDefault="004F37F5" w:rsidP="004F37F5">
      <w:pPr>
        <w:pStyle w:val="Caption"/>
        <w:rPr>
          <w:noProof/>
          <w:lang w:val="en-US" w:eastAsia="en-US"/>
        </w:rPr>
      </w:pPr>
      <w:bookmarkStart w:id="36" w:name="_Ref484163823"/>
      <w:bookmarkStart w:id="37" w:name="_Toc525772926"/>
      <w:r w:rsidRPr="007B23C2">
        <w:t xml:space="preserve">Hình </w:t>
      </w:r>
      <w:r w:rsidRPr="007B23C2">
        <w:fldChar w:fldCharType="begin"/>
      </w:r>
      <w:r w:rsidRPr="007B23C2">
        <w:instrText xml:space="preserve"> SEQ Hình \* ARABIC </w:instrText>
      </w:r>
      <w:r w:rsidRPr="007B23C2">
        <w:fldChar w:fldCharType="separate"/>
      </w:r>
      <w:r w:rsidR="006816D6">
        <w:rPr>
          <w:noProof/>
        </w:rPr>
        <w:t>3</w:t>
      </w:r>
      <w:r w:rsidRPr="007B23C2">
        <w:fldChar w:fldCharType="end"/>
      </w:r>
      <w:bookmarkEnd w:id="36"/>
      <w:r w:rsidRPr="007B23C2">
        <w:rPr>
          <w:lang w:val="en-US"/>
        </w:rPr>
        <w:t>: Mạng nơ ron nhiều tầng</w:t>
      </w:r>
      <w:bookmarkEnd w:id="37"/>
    </w:p>
    <w:p w:rsidR="004D1629" w:rsidRPr="007B23C2" w:rsidRDefault="001C6713">
      <w:pPr>
        <w:rPr>
          <w:noProof/>
          <w:lang w:val="en-US" w:eastAsia="en-US"/>
        </w:rPr>
      </w:pPr>
      <w:r w:rsidRPr="007B23C2">
        <w:rPr>
          <w:noProof/>
          <w:lang w:val="en-US" w:eastAsia="en-US"/>
        </w:rPr>
        <w:lastRenderedPageBreak/>
        <w:fldChar w:fldCharType="begin"/>
      </w:r>
      <w:r w:rsidRPr="007B23C2">
        <w:rPr>
          <w:noProof/>
          <w:lang w:val="en-US" w:eastAsia="en-US"/>
        </w:rPr>
        <w:instrText xml:space="preserve"> REF _Ref484163823 \h </w:instrText>
      </w:r>
      <w:r w:rsidRPr="007B23C2">
        <w:rPr>
          <w:noProof/>
          <w:lang w:val="en-US" w:eastAsia="en-US"/>
        </w:rPr>
      </w:r>
      <w:r w:rsidRPr="007B23C2">
        <w:rPr>
          <w:noProof/>
          <w:lang w:val="en-US" w:eastAsia="en-US"/>
        </w:rPr>
        <w:fldChar w:fldCharType="separate"/>
      </w:r>
      <w:r w:rsidR="00937054" w:rsidRPr="007B23C2">
        <w:t xml:space="preserve">Hình </w:t>
      </w:r>
      <w:r w:rsidR="00937054" w:rsidRPr="007B23C2">
        <w:rPr>
          <w:noProof/>
        </w:rPr>
        <w:t>5</w:t>
      </w:r>
      <w:r w:rsidRPr="007B23C2">
        <w:rPr>
          <w:noProof/>
          <w:lang w:val="en-US" w:eastAsia="en-US"/>
        </w:rPr>
        <w:fldChar w:fldCharType="end"/>
      </w:r>
      <w:r w:rsidRPr="007B23C2">
        <w:rPr>
          <w:noProof/>
          <w:lang w:val="en-US" w:eastAsia="en-US"/>
        </w:rPr>
        <w:t xml:space="preserve"> </w:t>
      </w:r>
      <w:r w:rsidR="004D1629" w:rsidRPr="007B23C2">
        <w:rPr>
          <w:noProof/>
          <w:lang w:val="en-US" w:eastAsia="en-US"/>
        </w:rPr>
        <w:t>minh h</w:t>
      </w:r>
      <w:r w:rsidR="00506B59" w:rsidRPr="007B23C2">
        <w:rPr>
          <w:noProof/>
          <w:lang w:val="en-US" w:eastAsia="en-US"/>
        </w:rPr>
        <w:t xml:space="preserve">ọa </w:t>
      </w:r>
      <w:r w:rsidRPr="007B23C2">
        <w:rPr>
          <w:noProof/>
          <w:lang w:val="en-US" w:eastAsia="en-US"/>
        </w:rPr>
        <w:t xml:space="preserve">một </w:t>
      </w:r>
      <w:r w:rsidR="00506B59" w:rsidRPr="007B23C2">
        <w:rPr>
          <w:noProof/>
          <w:lang w:val="en-US" w:eastAsia="en-US"/>
        </w:rPr>
        <w:t>mạng nơ ron truyền thẳng</w:t>
      </w:r>
      <w:r w:rsidR="007674C5" w:rsidRPr="007B23C2">
        <w:rPr>
          <w:noProof/>
          <w:lang w:val="en-US" w:eastAsia="en-US"/>
        </w:rPr>
        <w:t xml:space="preserve"> với</w:t>
      </w:r>
      <w:r w:rsidR="00506B59" w:rsidRPr="007B23C2">
        <w:rPr>
          <w:noProof/>
          <w:lang w:val="en-US" w:eastAsia="en-US"/>
        </w:rPr>
        <w:t xml:space="preserve"> 3 loại node sau:</w:t>
      </w:r>
    </w:p>
    <w:p w:rsidR="00506B59" w:rsidRPr="007B23C2" w:rsidRDefault="00506B59" w:rsidP="00506B59">
      <w:pPr>
        <w:numPr>
          <w:ilvl w:val="0"/>
          <w:numId w:val="3"/>
        </w:numPr>
      </w:pPr>
      <w:r w:rsidRPr="007B23C2">
        <w:rPr>
          <w:noProof/>
          <w:lang w:val="en-US" w:eastAsia="en-US"/>
        </w:rPr>
        <w:t>Input node</w:t>
      </w:r>
      <w:r w:rsidR="00B61339" w:rsidRPr="007B23C2">
        <w:rPr>
          <w:noProof/>
          <w:lang w:val="en-US" w:eastAsia="en-US"/>
        </w:rPr>
        <w:t>s</w:t>
      </w:r>
      <w:r w:rsidR="00470772" w:rsidRPr="007B23C2">
        <w:rPr>
          <w:noProof/>
          <w:lang w:val="en-US" w:eastAsia="en-US"/>
        </w:rPr>
        <w:t xml:space="preserve"> (Node đầu vào)</w:t>
      </w:r>
      <w:r w:rsidRPr="007B23C2">
        <w:rPr>
          <w:noProof/>
          <w:lang w:val="en-US" w:eastAsia="en-US"/>
        </w:rPr>
        <w:t xml:space="preserve">: </w:t>
      </w:r>
      <w:r w:rsidR="00E727EF" w:rsidRPr="007B23C2">
        <w:rPr>
          <w:noProof/>
          <w:lang w:val="en-US" w:eastAsia="en-US"/>
        </w:rPr>
        <w:t xml:space="preserve">Chứa dữ liệu đầu vào </w:t>
      </w:r>
      <w:r w:rsidR="005A242A" w:rsidRPr="007B23C2">
        <w:rPr>
          <w:noProof/>
          <w:lang w:val="en-US" w:eastAsia="en-US"/>
        </w:rPr>
        <w:t>từ bên ngoài và đưa trực tiếp vào các Hidden nodes</w:t>
      </w:r>
      <w:r w:rsidR="00D572BA" w:rsidRPr="007B23C2">
        <w:rPr>
          <w:noProof/>
          <w:lang w:val="en-US" w:eastAsia="en-US"/>
        </w:rPr>
        <w:t>.</w:t>
      </w:r>
    </w:p>
    <w:p w:rsidR="005A242A" w:rsidRPr="007B23C2" w:rsidRDefault="00AB640E" w:rsidP="00506B59">
      <w:pPr>
        <w:numPr>
          <w:ilvl w:val="0"/>
          <w:numId w:val="3"/>
        </w:numPr>
      </w:pPr>
      <w:r w:rsidRPr="007B23C2">
        <w:rPr>
          <w:lang w:val="en-US"/>
        </w:rPr>
        <w:t>Hidden nodes</w:t>
      </w:r>
      <w:r w:rsidR="00470772" w:rsidRPr="007B23C2">
        <w:rPr>
          <w:lang w:val="en-US"/>
        </w:rPr>
        <w:t xml:space="preserve"> (Node ẩn)</w:t>
      </w:r>
      <w:r w:rsidRPr="007B23C2">
        <w:rPr>
          <w:lang w:val="en-US"/>
        </w:rPr>
        <w:t xml:space="preserve">: </w:t>
      </w:r>
      <w:r w:rsidR="005B59AA" w:rsidRPr="007B23C2">
        <w:rPr>
          <w:lang w:val="en-US"/>
        </w:rPr>
        <w:t>Nó không chứa kết nối trự</w:t>
      </w:r>
      <w:r w:rsidR="0054174D" w:rsidRPr="007B23C2">
        <w:rPr>
          <w:lang w:val="en-US"/>
        </w:rPr>
        <w:t>c tiếp đến dữ liệu từ bên ngoài. Nó thực hiện tính toán các dữ liệu nhận được từ các input nodes, thực hiện tính toán và đưa ra các output nodes.</w:t>
      </w:r>
      <w:r w:rsidR="00072088" w:rsidRPr="007B23C2">
        <w:rPr>
          <w:lang w:val="en-US"/>
        </w:rPr>
        <w:t xml:space="preserve"> </w:t>
      </w:r>
      <w:r w:rsidR="00D572BA" w:rsidRPr="007B23C2">
        <w:rPr>
          <w:lang w:val="en-US"/>
        </w:rPr>
        <w:t>Tập hợp các node ẩn trong mạng tạo thành tầng ẩn.</w:t>
      </w:r>
      <w:r w:rsidR="00E32EBF" w:rsidRPr="007B23C2">
        <w:rPr>
          <w:lang w:val="en-US"/>
        </w:rPr>
        <w:t xml:space="preserve"> Một mạng nơ ron truyền thẳng có thể có hoặc không có tầng ẩn</w:t>
      </w:r>
      <w:r w:rsidR="009614BC" w:rsidRPr="007B23C2">
        <w:rPr>
          <w:lang w:val="en-US"/>
        </w:rPr>
        <w:t>.</w:t>
      </w:r>
    </w:p>
    <w:p w:rsidR="00470772" w:rsidRPr="007B23C2" w:rsidRDefault="00932D0D" w:rsidP="00506B59">
      <w:pPr>
        <w:numPr>
          <w:ilvl w:val="0"/>
          <w:numId w:val="3"/>
        </w:numPr>
      </w:pPr>
      <w:r w:rsidRPr="007B23C2">
        <w:rPr>
          <w:lang w:val="en-US"/>
        </w:rPr>
        <w:t>Output nodes</w:t>
      </w:r>
      <w:r w:rsidR="00BA0587" w:rsidRPr="007B23C2">
        <w:rPr>
          <w:lang w:val="en-US"/>
        </w:rPr>
        <w:t xml:space="preserve"> (Node đầu ra)</w:t>
      </w:r>
      <w:r w:rsidRPr="007B23C2">
        <w:rPr>
          <w:lang w:val="en-US"/>
        </w:rPr>
        <w:t xml:space="preserve">: </w:t>
      </w:r>
      <w:r w:rsidR="00AA30DB" w:rsidRPr="007B23C2">
        <w:rPr>
          <w:lang w:val="en-US"/>
        </w:rPr>
        <w:t xml:space="preserve">Có nhiệm vụ tính toán và đưa dữ liệu </w:t>
      </w:r>
      <w:r w:rsidR="009614BC" w:rsidRPr="007B23C2">
        <w:rPr>
          <w:lang w:val="en-US"/>
        </w:rPr>
        <w:t xml:space="preserve">từ trong mạng ra bên ngoài. </w:t>
      </w:r>
    </w:p>
    <w:p w:rsidR="00196EB4" w:rsidRPr="007B23C2" w:rsidRDefault="00D944C4" w:rsidP="008F415F">
      <w:pPr>
        <w:pStyle w:val="Heading3"/>
        <w:rPr>
          <w:lang w:val="en-US"/>
        </w:rPr>
      </w:pPr>
      <w:bookmarkStart w:id="38" w:name="_Toc516428949"/>
      <w:r w:rsidRPr="007B23C2">
        <w:rPr>
          <w:lang w:val="en-US"/>
        </w:rPr>
        <w:t xml:space="preserve">2.1.2. </w:t>
      </w:r>
      <w:r w:rsidR="007328A2" w:rsidRPr="007B23C2">
        <w:t>Mạng nơ ron tích chập</w:t>
      </w:r>
      <w:bookmarkEnd w:id="38"/>
      <w:r w:rsidR="007328A2" w:rsidRPr="007B23C2">
        <w:t xml:space="preserve"> </w:t>
      </w:r>
    </w:p>
    <w:p w:rsidR="00487DCE" w:rsidRPr="007B23C2" w:rsidRDefault="00477C57" w:rsidP="005B5ED1">
      <w:pPr>
        <w:rPr>
          <w:lang w:val="en-US"/>
        </w:rPr>
      </w:pPr>
      <w:r w:rsidRPr="007B23C2">
        <w:rPr>
          <w:lang w:val="en-US"/>
        </w:rPr>
        <w:t xml:space="preserve">      </w:t>
      </w:r>
      <w:r w:rsidR="00487DCE" w:rsidRPr="007B23C2">
        <w:rPr>
          <w:lang w:val="en-US"/>
        </w:rPr>
        <w:t xml:space="preserve">Mạng nơ ron tích chập là một </w:t>
      </w:r>
      <w:r w:rsidR="00714E18" w:rsidRPr="007B23C2">
        <w:rPr>
          <w:lang w:val="en-US"/>
        </w:rPr>
        <w:t xml:space="preserve">mạng neuron nhân tạo với các toán tử tích chập. </w:t>
      </w:r>
      <w:r w:rsidR="005D7BF3" w:rsidRPr="007B23C2">
        <w:rPr>
          <w:lang w:val="en-US"/>
        </w:rPr>
        <w:t>Nó có khả năng</w:t>
      </w:r>
      <w:r w:rsidR="00487DCE" w:rsidRPr="007B23C2">
        <w:rPr>
          <w:lang w:val="en-US"/>
        </w:rPr>
        <w:t xml:space="preserve"> học một lượng lớn các dữ liệu</w:t>
      </w:r>
      <w:r w:rsidR="0092080A" w:rsidRPr="007B23C2">
        <w:rPr>
          <w:lang w:val="en-US"/>
        </w:rPr>
        <w:t xml:space="preserve"> trong khoảng thời gian </w:t>
      </w:r>
      <w:r w:rsidR="00845556" w:rsidRPr="007B23C2">
        <w:rPr>
          <w:lang w:val="en-US"/>
        </w:rPr>
        <w:t xml:space="preserve">ngắn hơn nhiều so với mạng nơ ron thông thường. </w:t>
      </w:r>
      <w:r w:rsidR="005D7BF3" w:rsidRPr="007B23C2">
        <w:rPr>
          <w:lang w:val="en-US"/>
        </w:rPr>
        <w:t xml:space="preserve">Lý do là </w:t>
      </w:r>
      <w:r w:rsidR="002412BC" w:rsidRPr="007B23C2">
        <w:rPr>
          <w:lang w:val="en-US"/>
        </w:rPr>
        <w:t xml:space="preserve">nó sử dụng ít trọng số hơn trong khi </w:t>
      </w:r>
      <w:r w:rsidR="00CF30D3" w:rsidRPr="007B23C2">
        <w:rPr>
          <w:lang w:val="en-US"/>
        </w:rPr>
        <w:t>độ chính xác chỉ kém hơn một phần nhỏ so với kiến trúc truyền thống.</w:t>
      </w:r>
      <w:r w:rsidR="009F0D22" w:rsidRPr="007B23C2">
        <w:rPr>
          <w:lang w:val="en-US"/>
        </w:rPr>
        <w:t xml:space="preserve"> </w:t>
      </w:r>
      <w:r w:rsidR="007E3D93" w:rsidRPr="007B23C2">
        <w:rPr>
          <w:lang w:val="en-US"/>
        </w:rPr>
        <w:t>Mô hình này sử dụng trong [5]</w:t>
      </w:r>
      <w:r w:rsidR="00323FC1" w:rsidRPr="007B23C2">
        <w:rPr>
          <w:lang w:val="en-US"/>
        </w:rPr>
        <w:t xml:space="preserve"> và đã đạt kết quả khá tốt trong bài toán phân loại ảnh</w:t>
      </w:r>
      <w:r w:rsidR="009F0D22" w:rsidRPr="007B23C2">
        <w:rPr>
          <w:lang w:val="en-US"/>
        </w:rPr>
        <w:t xml:space="preserve">     </w:t>
      </w:r>
    </w:p>
    <w:p w:rsidR="000829ED" w:rsidRPr="007B23C2" w:rsidRDefault="00CC0888" w:rsidP="005B5ED1">
      <w:pPr>
        <w:rPr>
          <w:lang w:val="en-US"/>
        </w:rPr>
      </w:pPr>
      <w:r w:rsidRPr="007B23C2">
        <w:rPr>
          <w:lang w:val="en-US"/>
        </w:rPr>
        <w:t xml:space="preserve">      </w:t>
      </w:r>
      <w:r w:rsidR="005B5ED1" w:rsidRPr="007B23C2">
        <w:rPr>
          <w:lang w:val="en-US"/>
        </w:rPr>
        <w:t>Trong mạng nơ ron</w:t>
      </w:r>
      <w:r w:rsidR="00C91B11" w:rsidRPr="007B23C2">
        <w:rPr>
          <w:lang w:val="en-US"/>
        </w:rPr>
        <w:t xml:space="preserve"> truyền thống</w:t>
      </w:r>
      <w:r w:rsidR="005B5ED1" w:rsidRPr="007B23C2">
        <w:rPr>
          <w:lang w:val="en-US"/>
        </w:rPr>
        <w:t xml:space="preserve">, </w:t>
      </w:r>
      <w:r w:rsidR="00C91B11" w:rsidRPr="007B23C2">
        <w:rPr>
          <w:lang w:val="en-US"/>
        </w:rPr>
        <w:t>các node ở các tầng phía sau sẽ liên kết với toàn bộ các node ở layer phía dưới thông qu</w:t>
      </w:r>
      <w:r w:rsidR="000C1319" w:rsidRPr="007B23C2">
        <w:rPr>
          <w:lang w:val="en-US"/>
        </w:rPr>
        <w:t>a</w:t>
      </w:r>
      <w:r w:rsidR="00313333" w:rsidRPr="007B23C2">
        <w:rPr>
          <w:lang w:val="en-US"/>
        </w:rPr>
        <w:t xml:space="preserve"> một tập</w:t>
      </w:r>
      <w:r w:rsidR="000C1319" w:rsidRPr="007B23C2">
        <w:rPr>
          <w:lang w:val="en-US"/>
        </w:rPr>
        <w:t xml:space="preserve"> các trọng số</w:t>
      </w:r>
      <w:r w:rsidR="00C91B11" w:rsidRPr="007B23C2">
        <w:rPr>
          <w:lang w:val="en-US"/>
        </w:rPr>
        <w:t xml:space="preserve">. </w:t>
      </w:r>
      <w:r w:rsidR="000C1319" w:rsidRPr="007B23C2">
        <w:rPr>
          <w:lang w:val="en-US"/>
        </w:rPr>
        <w:t>Với</w:t>
      </w:r>
      <w:r w:rsidR="004F01E3" w:rsidRPr="007B23C2">
        <w:rPr>
          <w:lang w:val="en-US"/>
        </w:rPr>
        <w:t xml:space="preserve"> mỗi nơ ron khác nhau</w:t>
      </w:r>
      <w:r w:rsidR="000C1319" w:rsidRPr="007B23C2">
        <w:rPr>
          <w:lang w:val="en-US"/>
        </w:rPr>
        <w:t>, chúng ta cần một</w:t>
      </w:r>
      <w:r w:rsidR="00611D4A" w:rsidRPr="007B23C2">
        <w:rPr>
          <w:lang w:val="en-US"/>
        </w:rPr>
        <w:t xml:space="preserve"> tập</w:t>
      </w:r>
      <w:r w:rsidR="000C1319" w:rsidRPr="007B23C2">
        <w:rPr>
          <w:lang w:val="en-US"/>
        </w:rPr>
        <w:t xml:space="preserve"> trọng số hoàn toàn độc lập</w:t>
      </w:r>
      <w:r w:rsidR="004F01E3" w:rsidRPr="007B23C2">
        <w:rPr>
          <w:lang w:val="en-US"/>
        </w:rPr>
        <w:t xml:space="preserve"> để liên kết với các nơ ron ở tầng trước đó.</w:t>
      </w:r>
    </w:p>
    <w:p w:rsidR="00BE2E28" w:rsidRPr="007B23C2" w:rsidRDefault="009F0D22" w:rsidP="005B5ED1">
      <w:pPr>
        <w:rPr>
          <w:lang w:val="en-US"/>
        </w:rPr>
      </w:pPr>
      <w:r w:rsidRPr="007B23C2">
        <w:rPr>
          <w:lang w:val="en-US"/>
        </w:rPr>
        <w:t xml:space="preserve">      </w:t>
      </w:r>
      <w:r w:rsidR="000829ED" w:rsidRPr="007B23C2">
        <w:rPr>
          <w:lang w:val="en-US"/>
        </w:rPr>
        <w:t xml:space="preserve">Điểm khác biệt của </w:t>
      </w:r>
      <w:r w:rsidR="00477955" w:rsidRPr="007B23C2">
        <w:rPr>
          <w:lang w:val="en-US"/>
        </w:rPr>
        <w:t>mạng nơ ron tích chập so với mạng nơ ron truyền thống đó là</w:t>
      </w:r>
      <w:r w:rsidR="00993774" w:rsidRPr="007B23C2">
        <w:rPr>
          <w:lang w:val="en-US"/>
        </w:rPr>
        <w:t xml:space="preserve"> trong liên kết giữa 2 tầng liên tiếp nhau</w:t>
      </w:r>
      <w:r w:rsidR="00477955" w:rsidRPr="007B23C2">
        <w:rPr>
          <w:lang w:val="en-US"/>
        </w:rPr>
        <w:t xml:space="preserve"> việc các node ở các tầng phía sau chỉ liên kết với một bộ phận</w:t>
      </w:r>
      <w:r w:rsidR="00393216" w:rsidRPr="007B23C2">
        <w:rPr>
          <w:lang w:val="en-US"/>
        </w:rPr>
        <w:t xml:space="preserve"> các node ở t</w:t>
      </w:r>
      <w:r w:rsidR="00247B69" w:rsidRPr="007B23C2">
        <w:rPr>
          <w:lang w:val="en-US"/>
        </w:rPr>
        <w:t>ầng phía trước đó gọi là receptive field thông qua một tập các trọng số.</w:t>
      </w:r>
      <w:r w:rsidR="00391555" w:rsidRPr="007B23C2">
        <w:rPr>
          <w:lang w:val="en-US"/>
        </w:rPr>
        <w:t xml:space="preserve"> </w:t>
      </w:r>
      <w:r w:rsidR="00236C18" w:rsidRPr="007B23C2">
        <w:rPr>
          <w:lang w:val="en-US"/>
        </w:rPr>
        <w:t>Hơn nữa tập trọng số này là như nhau đối với mỗi nơ ron ở tầng sau</w:t>
      </w:r>
      <w:r w:rsidR="003573C5" w:rsidRPr="007B23C2">
        <w:rPr>
          <w:lang w:val="en-US"/>
        </w:rPr>
        <w:t>.</w:t>
      </w:r>
      <w:r w:rsidR="00CC650D" w:rsidRPr="007B23C2">
        <w:rPr>
          <w:lang w:val="en-US"/>
        </w:rPr>
        <w:t xml:space="preserve"> </w:t>
      </w:r>
      <w:r w:rsidR="00BE2E28" w:rsidRPr="007B23C2">
        <w:rPr>
          <w:lang w:val="en-US"/>
        </w:rPr>
        <w:t>Do đó số lượng tham số cần training ít hơn trong khi vẫn giữ được lượng thông tin cần thiết</w:t>
      </w:r>
      <w:r w:rsidR="003578ED" w:rsidRPr="007B23C2">
        <w:rPr>
          <w:lang w:val="en-US"/>
        </w:rPr>
        <w:t>.</w:t>
      </w:r>
    </w:p>
    <w:p w:rsidR="00BE2E28" w:rsidRPr="007B23C2" w:rsidRDefault="00D773A8" w:rsidP="0080092E">
      <w:pPr>
        <w:keepNext/>
        <w:jc w:val="center"/>
      </w:pPr>
      <w:r w:rsidRPr="007B23C2">
        <w:rPr>
          <w:noProof/>
          <w:lang w:val="en-GB" w:eastAsia="en-GB"/>
        </w:rPr>
        <w:drawing>
          <wp:inline distT="0" distB="0" distL="0" distR="0" wp14:anchorId="64CCE882" wp14:editId="2400AC0E">
            <wp:extent cx="2495550" cy="12763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1276350"/>
                    </a:xfrm>
                    <a:prstGeom prst="rect">
                      <a:avLst/>
                    </a:prstGeom>
                    <a:noFill/>
                    <a:ln>
                      <a:noFill/>
                    </a:ln>
                  </pic:spPr>
                </pic:pic>
              </a:graphicData>
            </a:graphic>
          </wp:inline>
        </w:drawing>
      </w:r>
    </w:p>
    <w:p w:rsidR="00BE2E28" w:rsidRPr="007B23C2" w:rsidRDefault="00BE2E28" w:rsidP="0080092E">
      <w:pPr>
        <w:pStyle w:val="Caption"/>
        <w:rPr>
          <w:lang w:val="en-US"/>
        </w:rPr>
      </w:pPr>
      <w:bookmarkStart w:id="39" w:name="_Toc525772927"/>
      <w:r w:rsidRPr="007B23C2">
        <w:t xml:space="preserve">Hình </w:t>
      </w:r>
      <w:r w:rsidRPr="007B23C2">
        <w:fldChar w:fldCharType="begin"/>
      </w:r>
      <w:r w:rsidRPr="007B23C2">
        <w:instrText xml:space="preserve"> SEQ Hình \* ARABIC </w:instrText>
      </w:r>
      <w:r w:rsidRPr="007B23C2">
        <w:fldChar w:fldCharType="separate"/>
      </w:r>
      <w:r w:rsidR="006816D6">
        <w:rPr>
          <w:noProof/>
        </w:rPr>
        <w:t>4</w:t>
      </w:r>
      <w:r w:rsidRPr="007B23C2">
        <w:fldChar w:fldCharType="end"/>
      </w:r>
      <w:r w:rsidRPr="007B23C2">
        <w:rPr>
          <w:lang w:val="en-US"/>
        </w:rPr>
        <w:t xml:space="preserve"> Kết nối giữa các tầng trong mạng nơ ron truyền thống</w:t>
      </w:r>
      <w:bookmarkEnd w:id="39"/>
    </w:p>
    <w:p w:rsidR="00BE2E28" w:rsidRPr="007B23C2" w:rsidRDefault="00D773A8" w:rsidP="0080092E">
      <w:pPr>
        <w:keepNext/>
        <w:jc w:val="center"/>
      </w:pPr>
      <w:r w:rsidRPr="007B23C2">
        <w:rPr>
          <w:noProof/>
          <w:lang w:val="en-GB" w:eastAsia="en-GB"/>
        </w:rPr>
        <w:lastRenderedPageBreak/>
        <w:drawing>
          <wp:inline distT="0" distB="0" distL="0" distR="0" wp14:anchorId="48D54CFB" wp14:editId="39F7265B">
            <wp:extent cx="3152775" cy="16192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775" cy="1619250"/>
                    </a:xfrm>
                    <a:prstGeom prst="rect">
                      <a:avLst/>
                    </a:prstGeom>
                    <a:noFill/>
                    <a:ln>
                      <a:noFill/>
                    </a:ln>
                  </pic:spPr>
                </pic:pic>
              </a:graphicData>
            </a:graphic>
          </wp:inline>
        </w:drawing>
      </w:r>
    </w:p>
    <w:p w:rsidR="005B5ED1" w:rsidRPr="007B23C2" w:rsidRDefault="00BE2E28" w:rsidP="0080092E">
      <w:pPr>
        <w:pStyle w:val="Caption"/>
        <w:rPr>
          <w:lang w:val="en-US"/>
        </w:rPr>
      </w:pPr>
      <w:bookmarkStart w:id="40" w:name="_Toc525772928"/>
      <w:r w:rsidRPr="007B23C2">
        <w:t xml:space="preserve">Hình </w:t>
      </w:r>
      <w:r w:rsidRPr="007B23C2">
        <w:fldChar w:fldCharType="begin"/>
      </w:r>
      <w:r w:rsidRPr="007B23C2">
        <w:instrText xml:space="preserve"> SEQ Hình \* ARABIC </w:instrText>
      </w:r>
      <w:r w:rsidRPr="007B23C2">
        <w:fldChar w:fldCharType="separate"/>
      </w:r>
      <w:r w:rsidR="006816D6">
        <w:rPr>
          <w:noProof/>
        </w:rPr>
        <w:t>5</w:t>
      </w:r>
      <w:r w:rsidRPr="007B23C2">
        <w:fldChar w:fldCharType="end"/>
      </w:r>
      <w:r w:rsidRPr="007B23C2">
        <w:rPr>
          <w:lang w:val="en-US"/>
        </w:rPr>
        <w:t xml:space="preserve"> Kết nối giữa các tầng trong mạng nơ ron tích chập</w:t>
      </w:r>
      <w:bookmarkEnd w:id="40"/>
    </w:p>
    <w:p w:rsidR="00196EB4" w:rsidRPr="007B23C2" w:rsidRDefault="00F112E3" w:rsidP="00196EB4">
      <w:pPr>
        <w:rPr>
          <w:lang w:val="en-US"/>
        </w:rPr>
      </w:pPr>
      <w:r w:rsidRPr="007B23C2">
        <w:rPr>
          <w:b/>
          <w:bCs/>
          <w:lang w:val="en-US"/>
        </w:rPr>
        <w:t xml:space="preserve">Một mạng nơ ron </w:t>
      </w:r>
      <w:r w:rsidR="00380E5E" w:rsidRPr="007B23C2">
        <w:rPr>
          <w:b/>
          <w:bCs/>
          <w:lang w:val="en-US"/>
        </w:rPr>
        <w:t xml:space="preserve">tích chập thường </w:t>
      </w:r>
      <w:r w:rsidRPr="007B23C2">
        <w:rPr>
          <w:b/>
          <w:bCs/>
          <w:lang w:val="en-US"/>
        </w:rPr>
        <w:t>được thực hiện thông qua các bước sau:</w:t>
      </w:r>
    </w:p>
    <w:p w:rsidR="00196EB4" w:rsidRPr="007B23C2" w:rsidRDefault="00196EB4" w:rsidP="00196EB4">
      <w:r w:rsidRPr="007B23C2">
        <w:t>- Convolutional layer</w:t>
      </w:r>
    </w:p>
    <w:p w:rsidR="00196EB4" w:rsidRPr="007B23C2" w:rsidRDefault="00196EB4" w:rsidP="00196EB4">
      <w:r w:rsidRPr="007B23C2">
        <w:t>- Pooling layer</w:t>
      </w:r>
    </w:p>
    <w:p w:rsidR="00196EB4" w:rsidRPr="007B23C2" w:rsidRDefault="00196EB4" w:rsidP="00196EB4">
      <w:r w:rsidRPr="007B23C2">
        <w:t>- Non-linearity layer</w:t>
      </w:r>
    </w:p>
    <w:p w:rsidR="00196EB4" w:rsidRPr="007B23C2" w:rsidRDefault="00196EB4" w:rsidP="00196EB4">
      <w:pPr>
        <w:rPr>
          <w:lang w:val="en-US"/>
        </w:rPr>
      </w:pPr>
      <w:r w:rsidRPr="007B23C2">
        <w:t>- Fully-connected layer</w:t>
      </w:r>
    </w:p>
    <w:p w:rsidR="00FC3BF0" w:rsidRPr="007B23C2" w:rsidRDefault="00D773A8" w:rsidP="00FC3BF0">
      <w:pPr>
        <w:keepNext/>
        <w:jc w:val="center"/>
      </w:pPr>
      <w:r w:rsidRPr="007B23C2">
        <w:rPr>
          <w:noProof/>
          <w:lang w:val="en-GB" w:eastAsia="en-GB"/>
        </w:rPr>
        <w:drawing>
          <wp:inline distT="0" distB="0" distL="0" distR="0" wp14:anchorId="59873D7C" wp14:editId="344EA260">
            <wp:extent cx="1381125" cy="35623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1125" cy="3562350"/>
                    </a:xfrm>
                    <a:prstGeom prst="rect">
                      <a:avLst/>
                    </a:prstGeom>
                    <a:noFill/>
                    <a:ln>
                      <a:noFill/>
                    </a:ln>
                  </pic:spPr>
                </pic:pic>
              </a:graphicData>
            </a:graphic>
          </wp:inline>
        </w:drawing>
      </w:r>
    </w:p>
    <w:p w:rsidR="00D46009" w:rsidRPr="007B23C2" w:rsidRDefault="00FC3BF0" w:rsidP="00FC3BF0">
      <w:pPr>
        <w:pStyle w:val="Caption"/>
        <w:rPr>
          <w:lang w:val="en-US"/>
        </w:rPr>
      </w:pPr>
      <w:bookmarkStart w:id="41" w:name="_Toc525772929"/>
      <w:r w:rsidRPr="007B23C2">
        <w:t xml:space="preserve">Hình </w:t>
      </w:r>
      <w:r w:rsidRPr="007B23C2">
        <w:fldChar w:fldCharType="begin"/>
      </w:r>
      <w:r w:rsidRPr="007B23C2">
        <w:instrText xml:space="preserve"> SEQ Hình \* ARABIC </w:instrText>
      </w:r>
      <w:r w:rsidRPr="007B23C2">
        <w:fldChar w:fldCharType="separate"/>
      </w:r>
      <w:r w:rsidR="006816D6">
        <w:rPr>
          <w:noProof/>
        </w:rPr>
        <w:t>6</w:t>
      </w:r>
      <w:r w:rsidRPr="007B23C2">
        <w:fldChar w:fldCharType="end"/>
      </w:r>
      <w:r w:rsidRPr="007B23C2">
        <w:rPr>
          <w:lang w:val="en-US"/>
        </w:rPr>
        <w:t xml:space="preserve">: Các bước cơ bản </w:t>
      </w:r>
      <w:r w:rsidR="005B619E" w:rsidRPr="007B23C2">
        <w:rPr>
          <w:lang w:val="en-US"/>
        </w:rPr>
        <w:t>trong mạng neuron tích chập</w:t>
      </w:r>
      <w:bookmarkEnd w:id="41"/>
    </w:p>
    <w:p w:rsidR="00196EB4" w:rsidRPr="007B23C2" w:rsidRDefault="00196EB4" w:rsidP="00196EB4">
      <w:r w:rsidRPr="007B23C2">
        <w:rPr>
          <w:b/>
          <w:bCs/>
        </w:rPr>
        <w:t>Convolutional layer</w:t>
      </w:r>
    </w:p>
    <w:p w:rsidR="00CC650D" w:rsidRPr="007B23C2" w:rsidRDefault="00CC650D" w:rsidP="00196EB4">
      <w:pPr>
        <w:rPr>
          <w:lang w:val="en-US"/>
        </w:rPr>
      </w:pPr>
      <w:r w:rsidRPr="007B23C2">
        <w:rPr>
          <w:lang w:val="en-US"/>
        </w:rPr>
        <w:t xml:space="preserve">     </w:t>
      </w:r>
      <w:r w:rsidR="00196EB4" w:rsidRPr="007B23C2">
        <w:t xml:space="preserve">Trong mô hình </w:t>
      </w:r>
      <w:r w:rsidR="00991319" w:rsidRPr="007B23C2">
        <w:rPr>
          <w:lang w:val="en-US"/>
        </w:rPr>
        <w:t>CNN</w:t>
      </w:r>
      <w:r w:rsidR="00196EB4" w:rsidRPr="007B23C2">
        <w:t>, các layer sẽ kết nối với nhau thông qua phép toán tích chập. Mỗi nơ ron tiếp theo là kết quả của việc áp dụng một filter lên một vùng nơ ron trước đó. Mỗi layer như vậy có thể có từ vài trăm đến vài nghìn filter như vậy. Hình dưới đây mô tả một phép toán tích chập trong CNN.</w:t>
      </w:r>
      <w:r w:rsidR="00074571" w:rsidRPr="007B23C2">
        <w:rPr>
          <w:lang w:val="en-US"/>
        </w:rPr>
        <w:t xml:space="preserve"> </w:t>
      </w:r>
      <w:r w:rsidR="00196EB4" w:rsidRPr="007B23C2">
        <w:rPr>
          <w:lang w:val="en-US" w:eastAsia="en-US"/>
        </w:rPr>
        <w:t>Kết quả của phép toán này là activation map hay feature map. Ta có thể điều chỉnh kích cỡ của các feature map bằng các tham số:</w:t>
      </w:r>
    </w:p>
    <w:p w:rsidR="00CC650D" w:rsidRPr="007B23C2" w:rsidRDefault="00CC650D" w:rsidP="00CC650D">
      <w:pPr>
        <w:numPr>
          <w:ilvl w:val="0"/>
          <w:numId w:val="3"/>
        </w:numPr>
      </w:pPr>
      <w:r w:rsidRPr="007B23C2">
        <w:rPr>
          <w:lang w:val="en-US" w:eastAsia="en-US"/>
        </w:rPr>
        <w:lastRenderedPageBreak/>
        <w:t>Depth - Độ sâu: là số lượng filter ta sử dụng trong tầng convolution. Ví dụ tầng convolution có đầu vào là một ảnh có kích thước 32x32 sử dụng 3 filter thì đầu ra sẽ có độ sâu là 3.</w:t>
      </w:r>
    </w:p>
    <w:p w:rsidR="00CC650D" w:rsidRPr="007B23C2" w:rsidRDefault="00CC650D" w:rsidP="00CC650D">
      <w:pPr>
        <w:numPr>
          <w:ilvl w:val="0"/>
          <w:numId w:val="3"/>
        </w:numPr>
      </w:pPr>
      <w:r w:rsidRPr="007B23C2">
        <w:rPr>
          <w:lang w:val="en-US" w:eastAsia="en-US"/>
        </w:rPr>
        <w:t>Stride: Là bước dịch chuyển của bộ lọc trên đầu vào. Ví dụ stride là 1 thì ta sẽ dịch chuyển bộ lọc liên tiếp trên ảnh đầu vào.</w:t>
      </w:r>
    </w:p>
    <w:p w:rsidR="00196EB4" w:rsidRPr="007B23C2" w:rsidRDefault="00CC650D" w:rsidP="00196EB4">
      <w:pPr>
        <w:numPr>
          <w:ilvl w:val="0"/>
          <w:numId w:val="3"/>
        </w:numPr>
        <w:rPr>
          <w:lang w:val="en-US" w:eastAsia="en-US"/>
        </w:rPr>
      </w:pPr>
      <w:r w:rsidRPr="007B23C2">
        <w:rPr>
          <w:lang w:val="en-US" w:eastAsia="en-US"/>
        </w:rPr>
        <w:t>Zero-padding: Tăng kích thước của đầu vào bằng cách bao quanh nó bằng các giá trị 0.</w:t>
      </w:r>
      <w:r w:rsidR="00196EB4" w:rsidRPr="007B23C2">
        <w:rPr>
          <w:lang w:val="en-US" w:eastAsia="en-US"/>
        </w:rPr>
        <w:t xml:space="preserve"> </w:t>
      </w:r>
    </w:p>
    <w:p w:rsidR="00196EB4" w:rsidRPr="007B23C2" w:rsidRDefault="00196EB4" w:rsidP="00196EB4">
      <w:pPr>
        <w:rPr>
          <w:b/>
          <w:bCs/>
          <w:lang w:val="en-US" w:eastAsia="en-US"/>
        </w:rPr>
      </w:pPr>
      <w:r w:rsidRPr="007B23C2">
        <w:rPr>
          <w:b/>
          <w:bCs/>
          <w:lang w:val="en-US" w:eastAsia="en-US"/>
        </w:rPr>
        <w:t>Non Linearity</w:t>
      </w:r>
      <w:r w:rsidR="0095069D" w:rsidRPr="007B23C2">
        <w:rPr>
          <w:b/>
          <w:bCs/>
          <w:lang w:val="en-US" w:eastAsia="en-US"/>
        </w:rPr>
        <w:t xml:space="preserve"> </w:t>
      </w:r>
    </w:p>
    <w:p w:rsidR="00196EB4" w:rsidRPr="007B23C2" w:rsidRDefault="00BC59AF" w:rsidP="00196EB4">
      <w:pPr>
        <w:rPr>
          <w:lang w:val="en-US" w:eastAsia="en-US"/>
        </w:rPr>
      </w:pPr>
      <w:r w:rsidRPr="007B23C2">
        <w:rPr>
          <w:b/>
          <w:bCs/>
          <w:lang w:val="en-US" w:eastAsia="en-US"/>
        </w:rPr>
        <w:t xml:space="preserve">     </w:t>
      </w:r>
      <w:r w:rsidR="00196EB4" w:rsidRPr="007B23C2">
        <w:rPr>
          <w:b/>
          <w:bCs/>
          <w:lang w:val="en-US" w:eastAsia="en-US"/>
        </w:rPr>
        <w:t>ReLU</w:t>
      </w:r>
      <w:r w:rsidR="0095069D" w:rsidRPr="007B23C2">
        <w:rPr>
          <w:b/>
          <w:bCs/>
          <w:lang w:val="en-US" w:eastAsia="en-US"/>
        </w:rPr>
        <w:t xml:space="preserve"> </w:t>
      </w:r>
      <w:r w:rsidR="00196EB4" w:rsidRPr="007B23C2">
        <w:rPr>
          <w:b/>
          <w:bCs/>
          <w:lang w:val="en-US" w:eastAsia="en-US"/>
        </w:rPr>
        <w:t>(Rectified Linear Unit)</w:t>
      </w:r>
      <w:r w:rsidR="00196EB4" w:rsidRPr="007B23C2">
        <w:rPr>
          <w:lang w:val="en-US"/>
        </w:rPr>
        <w:t xml:space="preserve"> </w:t>
      </w:r>
      <w:r w:rsidR="0095069D" w:rsidRPr="007B23C2">
        <w:rPr>
          <w:lang w:val="en-US" w:eastAsia="en-US"/>
        </w:rPr>
        <w:t>l</w:t>
      </w:r>
      <w:r w:rsidR="00196EB4" w:rsidRPr="007B23C2">
        <w:rPr>
          <w:lang w:val="en-US" w:eastAsia="en-US"/>
        </w:rPr>
        <w:t xml:space="preserve">à toán tử được sử dụng sau mỗi phép toán tích chập có tác dụng thay các giá trị âm trong feature map đầu ra thành các giá trị 0. Mục đích của phép toán này là đưa vào các giá trị phi tuyến vì hầu hết các giá trị dữ liệu trong thực tế là phi tuyến. </w:t>
      </w:r>
    </w:p>
    <w:p w:rsidR="00196EB4" w:rsidRPr="007B23C2" w:rsidRDefault="00196EB4" w:rsidP="00196EB4">
      <w:pPr>
        <w:rPr>
          <w:noProof/>
          <w:lang w:val="en-US" w:eastAsia="en-US"/>
        </w:rPr>
      </w:pPr>
      <w:r w:rsidRPr="007B23C2">
        <w:rPr>
          <w:noProof/>
          <w:lang w:val="en-US" w:eastAsia="en-US"/>
        </w:rPr>
        <w:t>Ngoài ra chúng ta có thể sử dụng toán tử phi tuyến khác như tanh hay sigmoid, nhưng trong hầu hết các trường hợp toán tử ReLU hiệu quả hơn.</w:t>
      </w:r>
    </w:p>
    <w:p w:rsidR="00196EB4" w:rsidRPr="007B23C2" w:rsidRDefault="00196EB4" w:rsidP="00196EB4">
      <w:pPr>
        <w:rPr>
          <w:b/>
          <w:noProof/>
          <w:lang w:val="en-US" w:eastAsia="en-US"/>
        </w:rPr>
      </w:pPr>
      <w:r w:rsidRPr="007B23C2">
        <w:rPr>
          <w:b/>
          <w:noProof/>
          <w:lang w:val="en-US" w:eastAsia="en-US"/>
        </w:rPr>
        <w:t>Tầng Pooling</w:t>
      </w:r>
    </w:p>
    <w:p w:rsidR="00196EB4" w:rsidRPr="007B23C2" w:rsidRDefault="00BC59AF" w:rsidP="00196EB4">
      <w:pPr>
        <w:rPr>
          <w:lang w:val="en-US"/>
        </w:rPr>
      </w:pPr>
      <w:r w:rsidRPr="007B23C2">
        <w:rPr>
          <w:b/>
          <w:lang w:val="en-US"/>
        </w:rPr>
        <w:t xml:space="preserve">     </w:t>
      </w:r>
      <w:r w:rsidR="00196EB4" w:rsidRPr="007B23C2">
        <w:rPr>
          <w:b/>
          <w:lang w:val="en-US"/>
        </w:rPr>
        <w:t xml:space="preserve">Pooling </w:t>
      </w:r>
      <w:r w:rsidR="00196EB4" w:rsidRPr="007B23C2">
        <w:rPr>
          <w:lang w:val="en-US"/>
        </w:rPr>
        <w:t>là phép toán lấy mẫu để giảm số chiều của các feature map nhưng vẫn giữ được các thông tin quan trọng nhất. Giống như tầng convolution, tầng pooling cũng sử dụng một filter đặt trên một phần của feature map đầu vào và di chuyển filter đó trên toàn bộ vị trí của feature map đầu vào. Có nhiều loại phép toán pooling được sử dụng:</w:t>
      </w:r>
    </w:p>
    <w:p w:rsidR="00196EB4" w:rsidRPr="007B23C2" w:rsidRDefault="00196EB4" w:rsidP="00196EB4">
      <w:pPr>
        <w:numPr>
          <w:ilvl w:val="0"/>
          <w:numId w:val="3"/>
        </w:numPr>
        <w:rPr>
          <w:lang w:val="en-US"/>
        </w:rPr>
      </w:pPr>
      <w:r w:rsidRPr="007B23C2">
        <w:rPr>
          <w:lang w:val="en-US"/>
        </w:rPr>
        <w:t xml:space="preserve">Max pooling: Lấy giá trị lớn nhất </w:t>
      </w:r>
    </w:p>
    <w:p w:rsidR="00196EB4" w:rsidRPr="007B23C2" w:rsidRDefault="00196EB4" w:rsidP="00196EB4">
      <w:pPr>
        <w:numPr>
          <w:ilvl w:val="0"/>
          <w:numId w:val="3"/>
        </w:numPr>
        <w:rPr>
          <w:lang w:val="en-US"/>
        </w:rPr>
      </w:pPr>
      <w:r w:rsidRPr="007B23C2">
        <w:rPr>
          <w:lang w:val="en-US"/>
        </w:rPr>
        <w:t>Average pooling: Lấy giá trị trung bình</w:t>
      </w:r>
    </w:p>
    <w:p w:rsidR="00196EB4" w:rsidRPr="007B23C2" w:rsidRDefault="00196EB4" w:rsidP="00196EB4">
      <w:pPr>
        <w:numPr>
          <w:ilvl w:val="0"/>
          <w:numId w:val="3"/>
        </w:numPr>
        <w:rPr>
          <w:lang w:val="en-US"/>
        </w:rPr>
      </w:pPr>
      <w:r w:rsidRPr="007B23C2">
        <w:rPr>
          <w:lang w:val="en-US"/>
        </w:rPr>
        <w:t xml:space="preserve">Sum pooling: Lấy tổng các giá trị </w:t>
      </w:r>
    </w:p>
    <w:p w:rsidR="00196EB4" w:rsidRPr="007B23C2" w:rsidRDefault="00196EB4" w:rsidP="00196EB4">
      <w:pPr>
        <w:rPr>
          <w:b/>
          <w:lang w:val="en-US"/>
        </w:rPr>
      </w:pPr>
      <w:r w:rsidRPr="007B23C2">
        <w:rPr>
          <w:b/>
          <w:lang w:val="en-US"/>
        </w:rPr>
        <w:t>Tầng liên kết đầy đủ</w:t>
      </w:r>
    </w:p>
    <w:p w:rsidR="00196EB4" w:rsidRPr="007B23C2" w:rsidRDefault="00BC59AF" w:rsidP="00196EB4">
      <w:pPr>
        <w:rPr>
          <w:lang w:val="en-US"/>
        </w:rPr>
      </w:pPr>
      <w:r w:rsidRPr="007B23C2">
        <w:rPr>
          <w:lang w:val="en-US"/>
        </w:rPr>
        <w:t xml:space="preserve">     </w:t>
      </w:r>
      <w:r w:rsidR="00196EB4" w:rsidRPr="007B23C2">
        <w:rPr>
          <w:lang w:val="en-US"/>
        </w:rPr>
        <w:t>Là một mạng nơ ron nhiều tầng (Multi Layer Perceptron) sử dụng hàm kích hoạt softmax ở đầu ra (có thể sử dụng bộ phân lớp khác như SVM). “Liên kết đầy đủ” nghĩa là mỗi nơ ron ở tầng trước sẽ được liên kết với toàn bộ nơ ron ở tầng phía sau.</w:t>
      </w:r>
      <w:r w:rsidR="00FE6458" w:rsidRPr="007B23C2">
        <w:rPr>
          <w:lang w:val="en-US"/>
        </w:rPr>
        <w:t xml:space="preserve"> </w:t>
      </w:r>
      <w:r w:rsidR="00196EB4" w:rsidRPr="007B23C2">
        <w:rPr>
          <w:lang w:val="en-US"/>
        </w:rPr>
        <w:t xml:space="preserve">Mục tiêu của tầng liên kết đầy đủ là sử dụng các đặc trưng ở mức cao đã được phân tách bởi các tầng convolution và pooling ở phía trước để đưa vào các lớp của bộ dữ liệu. </w:t>
      </w:r>
    </w:p>
    <w:p w:rsidR="00196EB4" w:rsidRPr="007B23C2" w:rsidRDefault="00BC59AF" w:rsidP="00196EB4">
      <w:pPr>
        <w:rPr>
          <w:lang w:val="en-US"/>
        </w:rPr>
      </w:pPr>
      <w:r w:rsidRPr="007B23C2">
        <w:rPr>
          <w:lang w:val="en-US"/>
        </w:rPr>
        <w:t xml:space="preserve">     </w:t>
      </w:r>
      <w:r w:rsidR="00196EB4" w:rsidRPr="007B23C2">
        <w:rPr>
          <w:lang w:val="en-US"/>
        </w:rPr>
        <w:t xml:space="preserve">Kiến trúc phổ biến của một mạng nơ ron tích chập là xếp chồng một số khuôn mẫu gồm các tầng </w:t>
      </w:r>
      <w:r w:rsidR="001522B2" w:rsidRPr="007B23C2">
        <w:rPr>
          <w:lang w:val="en-US"/>
        </w:rPr>
        <w:t>như trên hình vẽ</w:t>
      </w:r>
      <w:r w:rsidR="00196EB4" w:rsidRPr="007B23C2">
        <w:rPr>
          <w:lang w:val="en-US"/>
        </w:rPr>
        <w:t xml:space="preserve">. Sau đó các đặc trưng sẽ được chuyển vào các một số tầng liên kết đầy đủ. Tầng cuối cùng sẽ đánh giá điểm cho từng lớp của bộ dữ liệu. Điểm này đánh giá cho khả năng đầu vào sẽ thuộc vào lớp đó. Kiến trúc phổ biến ở dưới dạng biểu thức như sau: </w:t>
      </w:r>
    </w:p>
    <w:p w:rsidR="00196EB4" w:rsidRPr="007B23C2" w:rsidRDefault="00967514" w:rsidP="00196EB4">
      <w:pPr>
        <w:rPr>
          <w:lang w:val="en-US"/>
        </w:rPr>
      </w:pPr>
      <w:r w:rsidRPr="007B23C2">
        <w:rPr>
          <w:lang w:val="en-US"/>
        </w:rPr>
        <w:lastRenderedPageBreak/>
        <w:t>INPUT -&gt; [[CONV-&gt;RELU]*N-&gt;POOL?]*M -&gt; [FC-&gt;RELU]*K -&gt; FC</w:t>
      </w:r>
    </w:p>
    <w:p w:rsidR="00196EB4" w:rsidRPr="007B23C2" w:rsidRDefault="00196EB4" w:rsidP="00A346F7">
      <w:pPr>
        <w:rPr>
          <w:lang w:val="en-US"/>
        </w:rPr>
      </w:pPr>
      <w:r w:rsidRPr="007B23C2">
        <w:rPr>
          <w:lang w:val="en-US"/>
        </w:rPr>
        <w:t xml:space="preserve">Trong đó dấu “*” thể hiện sự lặp lại, còn POOL? chỉ sự tùy chọn. Thông thường ta sử dụng: </w:t>
      </w:r>
      <w:r w:rsidR="00DF44AC" w:rsidRPr="007B23C2">
        <w:rPr>
          <w:noProof/>
          <w:position w:val="-10"/>
        </w:rPr>
        <w:object w:dxaOrig="26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18.75pt" o:ole="">
            <v:imagedata r:id="rId15" o:title=""/>
          </v:shape>
          <o:OLEObject Type="Embed" ProgID="Equation.DSMT4" ShapeID="_x0000_i1025" DrawAspect="Content" ObjectID="_1599514778" r:id="rId16"/>
        </w:object>
      </w:r>
    </w:p>
    <w:p w:rsidR="00966705" w:rsidRPr="007B23C2" w:rsidRDefault="00D944C4" w:rsidP="00966705">
      <w:pPr>
        <w:pStyle w:val="Heading2"/>
        <w:rPr>
          <w:lang w:val="en-US"/>
        </w:rPr>
      </w:pPr>
      <w:bookmarkStart w:id="42" w:name="_Toc516428950"/>
      <w:r w:rsidRPr="007B23C2">
        <w:rPr>
          <w:lang w:val="en-US"/>
        </w:rPr>
        <w:t xml:space="preserve">2.2. </w:t>
      </w:r>
      <w:r w:rsidR="005E7DC8" w:rsidRPr="007B23C2">
        <w:rPr>
          <w:lang w:val="en-US"/>
        </w:rPr>
        <w:t xml:space="preserve">Kiến trúc mạng </w:t>
      </w:r>
      <w:bookmarkEnd w:id="42"/>
      <w:r w:rsidR="0055603C" w:rsidRPr="007B23C2">
        <w:rPr>
          <w:lang w:val="en-US"/>
        </w:rPr>
        <w:t>YOLO</w:t>
      </w:r>
    </w:p>
    <w:p w:rsidR="0055603C" w:rsidRPr="007B23C2" w:rsidRDefault="0055603C" w:rsidP="00C64ED5">
      <w:pPr>
        <w:pStyle w:val="Heading3"/>
        <w:rPr>
          <w:lang w:val="en-US"/>
        </w:rPr>
      </w:pPr>
      <w:r w:rsidRPr="007B23C2">
        <w:rPr>
          <w:lang w:val="en-US"/>
        </w:rPr>
        <w:t>2.2.1 Tổng quan về YOLO</w:t>
      </w:r>
    </w:p>
    <w:p w:rsidR="005639BF" w:rsidRPr="007B23C2" w:rsidRDefault="005639BF" w:rsidP="005639BF">
      <w:pPr>
        <w:ind w:firstLine="720"/>
        <w:rPr>
          <w:lang w:val="en-US"/>
        </w:rPr>
      </w:pPr>
      <w:r w:rsidRPr="007B23C2">
        <w:rPr>
          <w:lang w:val="en-US"/>
        </w:rPr>
        <w:t xml:space="preserve">YOLO thống nhất toàn bộ các thành phần riêng biệt trong object detecion vào một neural network duy nhất. Nó sử dụng các feature từ toàn bức ảnh để predict mỗi bounding box với tất cả các class. Bức ảnh được chia thành lưới có kích thước S x S, nếu tâm của object nằm trong một grid cell, grid cell đó sẽ chịu trách nhiệm phát hiện ra object này.   </w:t>
      </w:r>
    </w:p>
    <w:p w:rsidR="00156FC3" w:rsidRPr="007B23C2" w:rsidRDefault="005639BF" w:rsidP="005639BF">
      <w:pPr>
        <w:ind w:firstLine="720"/>
        <w:rPr>
          <w:lang w:val="en-US"/>
        </w:rPr>
      </w:pPr>
      <w:r w:rsidRPr="007B23C2">
        <w:rPr>
          <w:lang w:val="en-US"/>
        </w:rPr>
        <w:t xml:space="preserve"> Mỗi grid cell dự đoán B bounding box và điểm số tin cậy (confidence score) tương ứng mỗi box. Confidence score phản ánh độ tin cậy của việc object nằm trong box, đồng thời là độ chính xác, đô khớp của box so với object. Độ tin cậy được định nghĩa bởi công thức</w:t>
      </w:r>
      <w:r w:rsidR="00156FC3" w:rsidRPr="007B23C2">
        <w:rPr>
          <w:lang w:val="en-US"/>
        </w:rPr>
        <w:t>:</w:t>
      </w:r>
    </w:p>
    <w:p w:rsidR="005639BF" w:rsidRPr="007B23C2" w:rsidRDefault="002B04FF" w:rsidP="00156FC3">
      <w:pPr>
        <w:ind w:firstLine="720"/>
        <w:jc w:val="center"/>
        <w:rPr>
          <w:lang w:val="en-US"/>
        </w:rPr>
      </w:pPr>
      <m:oMathPara>
        <m:oMath>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obj</m:t>
                  </m:r>
                </m:e>
              </m:d>
            </m:e>
          </m:func>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IOU</m:t>
              </m:r>
            </m:e>
            <m:sub>
              <m:r>
                <w:rPr>
                  <w:rFonts w:ascii="Cambria Math" w:hAnsi="Cambria Math"/>
                  <w:lang w:val="en-US"/>
                </w:rPr>
                <m:t>truth</m:t>
              </m:r>
            </m:sub>
            <m:sup>
              <m:r>
                <m:rPr>
                  <m:sty m:val="p"/>
                </m:rPr>
                <w:rPr>
                  <w:rFonts w:ascii="Cambria Math" w:hAnsi="Cambria Math"/>
                  <w:lang w:val="en-US"/>
                </w:rPr>
                <m:t>pred</m:t>
              </m:r>
            </m:sup>
          </m:sSubSup>
        </m:oMath>
      </m:oMathPara>
    </w:p>
    <w:p w:rsidR="005639BF" w:rsidRPr="007B23C2" w:rsidRDefault="005639BF" w:rsidP="00156FC3">
      <w:pPr>
        <w:ind w:firstLine="720"/>
        <w:rPr>
          <w:lang w:val="en-US"/>
        </w:rPr>
      </w:pPr>
      <w:r w:rsidRPr="007B23C2">
        <w:rPr>
          <w:lang w:val="en-US"/>
        </w:rPr>
        <w:t xml:space="preserve"> Với </w:t>
      </w:r>
      <m:oMath>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obj</m:t>
                </m:r>
              </m:e>
            </m:d>
          </m:e>
        </m:func>
        <m:r>
          <w:rPr>
            <w:rFonts w:ascii="Cambria Math" w:hAnsi="Cambria Math"/>
            <w:lang w:val="en-US"/>
          </w:rPr>
          <m:t xml:space="preserve"> </m:t>
        </m:r>
      </m:oMath>
      <w:r w:rsidRPr="007B23C2">
        <w:rPr>
          <w:lang w:val="en-US"/>
        </w:rPr>
        <w:t xml:space="preserve">giá trị trong [0, 1] thể hiện khả năng box có chứa object, </w:t>
      </w:r>
      <m:oMath>
        <m:sSubSup>
          <m:sSubSupPr>
            <m:ctrlPr>
              <w:rPr>
                <w:rFonts w:ascii="Cambria Math" w:hAnsi="Cambria Math"/>
                <w:i/>
                <w:lang w:val="en-US"/>
              </w:rPr>
            </m:ctrlPr>
          </m:sSubSupPr>
          <m:e>
            <m:r>
              <w:rPr>
                <w:rFonts w:ascii="Cambria Math" w:hAnsi="Cambria Math"/>
                <w:lang w:val="en-US"/>
              </w:rPr>
              <m:t>IOU</m:t>
            </m:r>
          </m:e>
          <m:sub>
            <m:r>
              <w:rPr>
                <w:rFonts w:ascii="Cambria Math" w:hAnsi="Cambria Math"/>
                <w:lang w:val="en-US"/>
              </w:rPr>
              <m:t>truth</m:t>
            </m:r>
          </m:sub>
          <m:sup>
            <m:r>
              <m:rPr>
                <m:sty m:val="p"/>
              </m:rPr>
              <w:rPr>
                <w:rFonts w:ascii="Cambria Math" w:hAnsi="Cambria Math"/>
                <w:lang w:val="en-US"/>
              </w:rPr>
              <m:t>pred</m:t>
            </m:r>
          </m:sup>
        </m:sSubSup>
      </m:oMath>
      <w:r w:rsidRPr="007B23C2">
        <w:rPr>
          <w:lang w:val="en-US"/>
        </w:rPr>
        <w:t xml:space="preserve"> là giá trị Intersection Over Union, thể hiện độ khớp của prediction box so với ground-truth box. Nếu không tồn tại object nào trong grid cell, các confidence score của nó có giá trị bằng không.    </w:t>
      </w:r>
    </w:p>
    <w:p w:rsidR="0055603C" w:rsidRPr="007B23C2" w:rsidRDefault="005639BF" w:rsidP="005639BF">
      <w:pPr>
        <w:ind w:firstLine="720"/>
        <w:rPr>
          <w:lang w:val="en-US"/>
        </w:rPr>
      </w:pPr>
      <w:r w:rsidRPr="007B23C2">
        <w:rPr>
          <w:lang w:val="en-US"/>
        </w:rPr>
        <w:t xml:space="preserve"> Mỗi bounding box chứa 5 giá trị x, y, w, h và confidence. </w:t>
      </w:r>
      <w:r w:rsidR="00156FC3" w:rsidRPr="007B23C2">
        <w:rPr>
          <w:lang w:val="en-US"/>
        </w:rPr>
        <w:t>Trong đó, t</w:t>
      </w:r>
      <w:r w:rsidRPr="007B23C2">
        <w:rPr>
          <w:lang w:val="en-US"/>
        </w:rPr>
        <w:t>oạ độ (x, y) thể hiện vị trí tương đối của tâm object so với viền grid cell. w, h là kích thước tương đối của chiều rộng và chiều cao của box so với kích thước toàn bức ảnh. Cuối cùng, confidence thể hiện IOU giữa predicted box và ground truth box</w:t>
      </w:r>
      <w:r w:rsidR="00156FC3" w:rsidRPr="007B23C2">
        <w:rPr>
          <w:lang w:val="en-US"/>
        </w:rPr>
        <w:t xml:space="preserve">. </w:t>
      </w:r>
      <w:r w:rsidRPr="007B23C2">
        <w:rPr>
          <w:lang w:val="en-US"/>
        </w:rPr>
        <w:t>Mỗi grid cell đồng thời cũng dự đoán C xác suất có điều kiện của C class cho trước,</w:t>
      </w:r>
      <m:oMath>
        <m:r>
          <m:rPr>
            <m:sty m:val="p"/>
          </m:rPr>
          <w:rPr>
            <w:rFonts w:ascii="Cambria Math" w:hAnsi="Cambria Math"/>
            <w:lang w:val="en-US"/>
          </w:rPr>
          <m:t>Pr⁡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Object</m:t>
        </m:r>
        <m:r>
          <w:rPr>
            <w:rFonts w:ascii="Cambria Math" w:hAnsi="Cambria Math"/>
            <w:lang w:val="en-US"/>
          </w:rPr>
          <m:t>)</m:t>
        </m:r>
      </m:oMath>
      <w:r w:rsidRPr="007B23C2">
        <w:rPr>
          <w:lang w:val="en-US"/>
        </w:rPr>
        <w:t xml:space="preserve">. </w:t>
      </w:r>
      <w:r w:rsidR="00156FC3" w:rsidRPr="007B23C2">
        <w:rPr>
          <w:lang w:val="en-US"/>
        </w:rPr>
        <w:t>X</w:t>
      </w:r>
      <w:r w:rsidRPr="007B23C2">
        <w:rPr>
          <w:lang w:val="en-US"/>
        </w:rPr>
        <w:t xml:space="preserve">ác suất này </w:t>
      </w:r>
      <w:r w:rsidR="00156FC3" w:rsidRPr="007B23C2">
        <w:rPr>
          <w:lang w:val="en-US"/>
        </w:rPr>
        <w:t>thể hiện xác suất tồn tại</w:t>
      </w:r>
      <w:r w:rsidRPr="007B23C2">
        <w:rPr>
          <w:lang w:val="en-US"/>
        </w:rPr>
        <w:t xml:space="preserve"> object ở grid cell, và chỉ predict một set C xác suất tương ứng mỗi grid cell, không cần quan tâm đến B bounding box</w:t>
      </w:r>
      <w:r w:rsidR="00156FC3" w:rsidRPr="007B23C2">
        <w:rPr>
          <w:lang w:val="en-US"/>
        </w:rPr>
        <w:t>.</w:t>
      </w:r>
    </w:p>
    <w:p w:rsidR="00156FC3" w:rsidRPr="005639BF" w:rsidRDefault="00156FC3" w:rsidP="00156FC3">
      <w:pPr>
        <w:ind w:firstLine="720"/>
        <w:rPr>
          <w:lang w:val="en-US"/>
        </w:rPr>
      </w:pPr>
      <w:r w:rsidRPr="007B23C2">
        <w:rPr>
          <w:lang w:val="en-US"/>
        </w:rPr>
        <w:t>Với S x S grid, mỗi grid cell predict B bounding box (5 giá trị mỗi box) và C xác suất ứng với mỗi class, đầu ra của mạng sẽ là vector có số chiều là  S x S (B x 5 + C).</w:t>
      </w:r>
    </w:p>
    <w:p w:rsidR="00A35DD2" w:rsidRPr="007B23C2" w:rsidRDefault="00C64ED5" w:rsidP="00C64ED5">
      <w:pPr>
        <w:pStyle w:val="Heading3"/>
        <w:rPr>
          <w:lang w:val="en-US"/>
        </w:rPr>
      </w:pPr>
      <w:bookmarkStart w:id="43" w:name="_Toc516428951"/>
      <w:r>
        <w:rPr>
          <w:lang w:val="en-US"/>
        </w:rPr>
        <w:lastRenderedPageBreak/>
        <w:t>2.2.2</w:t>
      </w:r>
      <w:r w:rsidR="00A35DD2" w:rsidRPr="007B23C2">
        <w:rPr>
          <w:lang w:val="en-US"/>
        </w:rPr>
        <w:t xml:space="preserve"> Mô hình kiến trúc mạng</w:t>
      </w:r>
      <w:bookmarkEnd w:id="43"/>
      <w:r w:rsidR="0045796E" w:rsidRPr="007B23C2">
        <w:rPr>
          <w:lang w:val="en-US"/>
        </w:rPr>
        <w:t>.</w:t>
      </w:r>
    </w:p>
    <w:p w:rsidR="00732A2D" w:rsidRPr="007B23C2" w:rsidRDefault="00D773A8" w:rsidP="00314A3E">
      <w:pPr>
        <w:rPr>
          <w:rFonts w:ascii="Times" w:hAnsi="Times" w:cs="Times"/>
          <w:sz w:val="26"/>
          <w:szCs w:val="26"/>
          <w:lang w:val="en-US" w:eastAsia="en-US"/>
        </w:rPr>
      </w:pPr>
      <w:r w:rsidRPr="007B23C2">
        <w:rPr>
          <w:noProof/>
          <w:lang w:val="en-GB" w:eastAsia="en-GB"/>
        </w:rPr>
        <w:drawing>
          <wp:anchor distT="0" distB="0" distL="114300" distR="114300" simplePos="0" relativeHeight="251657728" behindDoc="0" locked="0" layoutInCell="1" allowOverlap="1" wp14:anchorId="47B81F08" wp14:editId="7D8B4DCB">
            <wp:simplePos x="0" y="0"/>
            <wp:positionH relativeFrom="column">
              <wp:posOffset>-615315</wp:posOffset>
            </wp:positionH>
            <wp:positionV relativeFrom="paragraph">
              <wp:posOffset>2402205</wp:posOffset>
            </wp:positionV>
            <wp:extent cx="6486525" cy="2190750"/>
            <wp:effectExtent l="0" t="0" r="0" b="0"/>
            <wp:wrapSquare wrapText="bothSides"/>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652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5DD2" w:rsidRPr="007B23C2">
        <w:rPr>
          <w:lang w:val="en-US"/>
        </w:rPr>
        <w:t xml:space="preserve">Kiến trúc mạng nơ ron tích chập của YOLO được tham khảo theo kiến trúc mạng </w:t>
      </w:r>
      <w:r w:rsidR="00A35DD2" w:rsidRPr="007B23C2">
        <w:rPr>
          <w:lang w:val="en-US" w:eastAsia="en-US"/>
        </w:rPr>
        <w:t>GoogLeNet [</w:t>
      </w:r>
      <w:r w:rsidR="0062166B" w:rsidRPr="007B23C2">
        <w:rPr>
          <w:lang w:val="en-US" w:eastAsia="en-US"/>
        </w:rPr>
        <w:t>4</w:t>
      </w:r>
      <w:r w:rsidR="00A35DD2" w:rsidRPr="007B23C2">
        <w:rPr>
          <w:lang w:val="en-US" w:eastAsia="en-US"/>
        </w:rPr>
        <w:t xml:space="preserve">]. </w:t>
      </w:r>
      <w:r w:rsidR="00F205B4" w:rsidRPr="007B23C2">
        <w:rPr>
          <w:lang w:val="en-US" w:eastAsia="en-US"/>
        </w:rPr>
        <w:t xml:space="preserve">Ý tưởng của kiến trúc mạng GoogleLeNet là sử dụng </w:t>
      </w:r>
      <w:r w:rsidR="00F205B4" w:rsidRPr="007B23C2">
        <w:rPr>
          <w:rFonts w:ascii="Times" w:hAnsi="Times" w:cs="Times"/>
          <w:sz w:val="26"/>
          <w:szCs w:val="26"/>
          <w:lang w:val="en-US" w:eastAsia="en-US"/>
        </w:rPr>
        <w:t>inception module</w:t>
      </w:r>
      <w:r w:rsidR="00732A2D" w:rsidRPr="007B23C2">
        <w:rPr>
          <w:rFonts w:ascii="Times" w:hAnsi="Times" w:cs="Times"/>
          <w:sz w:val="26"/>
          <w:szCs w:val="26"/>
          <w:lang w:val="en-US" w:eastAsia="en-US"/>
        </w:rPr>
        <w:t xml:space="preserve">, </w:t>
      </w:r>
      <w:r w:rsidR="00732A2D" w:rsidRPr="007B23C2">
        <w:rPr>
          <w:lang w:val="en-US" w:eastAsia="en-US"/>
        </w:rPr>
        <w:t>đây là một mạng CNN giúp huấn luyện rộng hơn thay vì thêm nhiều layer hơn dễ xảy ra overfitting và làm tăng số lượng parameter. Đối với mạng CNN truyền thống, mỗi layer sẽ trích xuất các thông tin khác nhau. Việc lựa chọn kích thước của kernel rất quan trọng, ảnh hưởng rất lớn tới hiệu năng của mạng. Thay vì lựa chọn trước kích thước kernel cho mỗi layer, mạng CNN sử dụng kiến trúc GoogleLeNet tính toán đồng thời với nhiều kernel có kích thước khác nhau và kết hợp lại t</w:t>
      </w:r>
      <w:r w:rsidR="00314A3E" w:rsidRPr="007B23C2">
        <w:rPr>
          <w:lang w:val="en-US" w:eastAsia="en-US"/>
        </w:rPr>
        <w:t xml:space="preserve">hành đầu ra của layer. Phiên bản đầu tiên của Inception module có 2 dạng là </w:t>
      </w:r>
      <w:r w:rsidR="00314A3E" w:rsidRPr="007B23C2">
        <w:t>naïve và dimension reduction</w:t>
      </w:r>
      <w:r w:rsidR="00314A3E" w:rsidRPr="007B23C2">
        <w:rPr>
          <w:lang w:val="en-US"/>
        </w:rPr>
        <w:t>:</w:t>
      </w:r>
    </w:p>
    <w:p w:rsidR="00BC1B96" w:rsidRPr="007B23C2" w:rsidRDefault="00BC1B96" w:rsidP="00D40D5A">
      <w:pPr>
        <w:jc w:val="center"/>
        <w:rPr>
          <w:rFonts w:ascii="Times" w:hAnsi="Times" w:cs="Times"/>
          <w:noProof/>
          <w:lang w:val="en-US" w:eastAsia="en-US"/>
        </w:rPr>
      </w:pPr>
    </w:p>
    <w:p w:rsidR="00314A3E" w:rsidRPr="007B23C2" w:rsidRDefault="00314A3E" w:rsidP="00314A3E">
      <w:pPr>
        <w:rPr>
          <w:rFonts w:ascii="Times" w:hAnsi="Times" w:cs="Times"/>
          <w:sz w:val="26"/>
          <w:szCs w:val="26"/>
          <w:lang w:val="en-US" w:eastAsia="en-US"/>
        </w:rPr>
      </w:pPr>
      <w:r w:rsidRPr="007B23C2">
        <w:rPr>
          <w:rFonts w:ascii="Times" w:hAnsi="Times" w:cs="Times"/>
          <w:sz w:val="26"/>
          <w:szCs w:val="26"/>
          <w:lang w:val="en-US" w:eastAsia="en-US"/>
        </w:rPr>
        <w:t xml:space="preserve">Khác biệt chính giữa 2 dạng này là phiên bản dimension reduction </w:t>
      </w:r>
      <w:r w:rsidR="00D40D5A" w:rsidRPr="007B23C2">
        <w:rPr>
          <w:rFonts w:ascii="Times" w:hAnsi="Times" w:cs="Times"/>
          <w:sz w:val="26"/>
          <w:szCs w:val="26"/>
          <w:lang w:val="en-US" w:eastAsia="en-US"/>
        </w:rPr>
        <w:t>sử dụng con</w:t>
      </w:r>
      <w:r w:rsidRPr="007B23C2">
        <w:rPr>
          <w:rFonts w:ascii="Times" w:hAnsi="Times" w:cs="Times"/>
          <w:sz w:val="26"/>
          <w:szCs w:val="26"/>
          <w:lang w:val="en-US" w:eastAsia="en-US"/>
        </w:rPr>
        <w:t xml:space="preserve">v 1x1 ở mỗi layer để giảm </w:t>
      </w:r>
      <w:r w:rsidR="00D40D5A" w:rsidRPr="007B23C2">
        <w:rPr>
          <w:rFonts w:ascii="Times" w:hAnsi="Times" w:cs="Times"/>
          <w:sz w:val="26"/>
          <w:szCs w:val="26"/>
          <w:lang w:val="en-US" w:eastAsia="en-US"/>
        </w:rPr>
        <w:t>depth và số lượng tham số tính toán</w:t>
      </w:r>
      <w:r w:rsidRPr="007B23C2">
        <w:rPr>
          <w:rFonts w:ascii="Times" w:hAnsi="Times" w:cs="Times"/>
          <w:sz w:val="26"/>
          <w:szCs w:val="26"/>
          <w:lang w:val="en-US" w:eastAsia="en-US"/>
        </w:rPr>
        <w:t>. Inception naïve có architect gồm 1x1 conv,3x3 conv, 5x5 conv và 3x3 maxpooling.</w:t>
      </w:r>
    </w:p>
    <w:p w:rsidR="00BC1B96" w:rsidRPr="007B23C2" w:rsidRDefault="00BC1B96" w:rsidP="00BC1B96">
      <w:pPr>
        <w:rPr>
          <w:rFonts w:ascii="Times" w:hAnsi="Times" w:cs="Times"/>
          <w:sz w:val="26"/>
          <w:szCs w:val="26"/>
          <w:lang w:val="en-US" w:eastAsia="en-US"/>
        </w:rPr>
      </w:pPr>
      <w:r w:rsidRPr="007B23C2">
        <w:rPr>
          <w:rFonts w:ascii="Times" w:hAnsi="Times" w:cs="Times"/>
          <w:sz w:val="26"/>
          <w:szCs w:val="26"/>
          <w:lang w:val="en-US" w:eastAsia="en-US"/>
        </w:rPr>
        <w:t xml:space="preserve">Kế thừa ý tưởng này của mạng GoogleLeNet, </w:t>
      </w:r>
      <w:r w:rsidR="00D40D5A" w:rsidRPr="007B23C2">
        <w:rPr>
          <w:rFonts w:ascii="Times" w:hAnsi="Times" w:cs="Times"/>
          <w:sz w:val="26"/>
          <w:szCs w:val="26"/>
          <w:lang w:val="en-US" w:eastAsia="en-US"/>
        </w:rPr>
        <w:t>Yolo</w:t>
      </w:r>
      <w:r w:rsidRPr="007B23C2">
        <w:rPr>
          <w:rFonts w:ascii="Times" w:hAnsi="Times" w:cs="Times"/>
          <w:sz w:val="26"/>
          <w:szCs w:val="26"/>
          <w:lang w:val="en-US" w:eastAsia="en-US"/>
        </w:rPr>
        <w:t xml:space="preserve"> sử dụng kiến trúc tương tự </w:t>
      </w:r>
      <w:r w:rsidR="00D40D5A" w:rsidRPr="007B23C2">
        <w:rPr>
          <w:rFonts w:ascii="Times" w:hAnsi="Times" w:cs="Times"/>
          <w:sz w:val="26"/>
          <w:szCs w:val="26"/>
          <w:lang w:val="en-US" w:eastAsia="en-US"/>
        </w:rPr>
        <w:t xml:space="preserve">Inception </w:t>
      </w:r>
      <w:r w:rsidRPr="007B23C2">
        <w:rPr>
          <w:rFonts w:ascii="Times" w:hAnsi="Times" w:cs="Times"/>
          <w:sz w:val="26"/>
          <w:szCs w:val="26"/>
          <w:lang w:val="en-US" w:eastAsia="en-US"/>
        </w:rPr>
        <w:t xml:space="preserve">nhưng chỉ bao gồm các lớp convolution 1x1 phía trước các lớp convolution 3x3. Ngoài ra yolo còn có một phiên bản rút gọn là </w:t>
      </w:r>
      <w:r w:rsidR="00D40D5A" w:rsidRPr="007B23C2">
        <w:rPr>
          <w:rFonts w:ascii="Times" w:hAnsi="Times" w:cs="Times"/>
          <w:sz w:val="26"/>
          <w:szCs w:val="26"/>
          <w:lang w:val="en-US" w:eastAsia="en-US"/>
        </w:rPr>
        <w:t>Tiny</w:t>
      </w:r>
      <w:r w:rsidRPr="007B23C2">
        <w:rPr>
          <w:rFonts w:ascii="Times" w:hAnsi="Times" w:cs="Times"/>
          <w:sz w:val="26"/>
          <w:szCs w:val="26"/>
          <w:lang w:val="en-US" w:eastAsia="en-US"/>
        </w:rPr>
        <w:t xml:space="preserve"> </w:t>
      </w:r>
      <w:r w:rsidR="00D40D5A" w:rsidRPr="007B23C2">
        <w:rPr>
          <w:rFonts w:ascii="Times" w:hAnsi="Times" w:cs="Times"/>
          <w:sz w:val="26"/>
          <w:szCs w:val="26"/>
          <w:lang w:val="en-US" w:eastAsia="en-US"/>
        </w:rPr>
        <w:t>Yolo</w:t>
      </w:r>
      <w:r w:rsidRPr="007B23C2">
        <w:rPr>
          <w:rFonts w:ascii="Times" w:hAnsi="Times" w:cs="Times"/>
          <w:sz w:val="26"/>
          <w:szCs w:val="26"/>
          <w:lang w:val="en-US" w:eastAsia="en-US"/>
        </w:rPr>
        <w:t xml:space="preserve"> với 9 </w:t>
      </w:r>
      <w:r w:rsidR="005123A0" w:rsidRPr="007B23C2">
        <w:rPr>
          <w:rFonts w:ascii="Times" w:hAnsi="Times" w:cs="Times"/>
          <w:sz w:val="26"/>
          <w:szCs w:val="26"/>
          <w:lang w:val="en-US" w:eastAsia="en-US"/>
        </w:rPr>
        <w:t>lớp convolution</w:t>
      </w:r>
      <w:r w:rsidRPr="007B23C2">
        <w:rPr>
          <w:rFonts w:ascii="Times" w:hAnsi="Times" w:cs="Times"/>
          <w:sz w:val="26"/>
          <w:szCs w:val="26"/>
          <w:lang w:val="en-US" w:eastAsia="en-US"/>
        </w:rPr>
        <w:t xml:space="preserve"> thay vì 24 lớp</w:t>
      </w:r>
      <w:r w:rsidR="005123A0" w:rsidRPr="007B23C2">
        <w:rPr>
          <w:rFonts w:ascii="Times" w:hAnsi="Times" w:cs="Times"/>
          <w:sz w:val="26"/>
          <w:szCs w:val="26"/>
          <w:lang w:val="en-US" w:eastAsia="en-US"/>
        </w:rPr>
        <w:t xml:space="preserve"> convolution</w:t>
      </w:r>
      <w:r w:rsidRPr="007B23C2">
        <w:rPr>
          <w:rFonts w:ascii="Times" w:hAnsi="Times" w:cs="Times"/>
          <w:sz w:val="26"/>
          <w:szCs w:val="26"/>
          <w:lang w:val="en-US" w:eastAsia="en-US"/>
        </w:rPr>
        <w:t xml:space="preserve"> ở phiên bản yolo đầy đủ. Các kiến trúc của yolo đều có 2 tầng liên kết </w:t>
      </w:r>
      <w:r w:rsidR="00480BD5" w:rsidRPr="007B23C2">
        <w:rPr>
          <w:rFonts w:ascii="Times" w:hAnsi="Times" w:cs="Times"/>
          <w:sz w:val="26"/>
          <w:szCs w:val="26"/>
          <w:lang w:val="en-US" w:eastAsia="en-US"/>
        </w:rPr>
        <w:t>đầy</w:t>
      </w:r>
      <w:r w:rsidR="005123A0" w:rsidRPr="007B23C2">
        <w:rPr>
          <w:rFonts w:ascii="Times" w:hAnsi="Times" w:cs="Times"/>
          <w:sz w:val="26"/>
          <w:szCs w:val="26"/>
          <w:lang w:val="en-US" w:eastAsia="en-US"/>
        </w:rPr>
        <w:t xml:space="preserve"> đủ ở cuối. Hình </w:t>
      </w:r>
      <w:r w:rsidR="001B60A7" w:rsidRPr="007B23C2">
        <w:rPr>
          <w:rFonts w:ascii="Times" w:hAnsi="Times" w:cs="Times"/>
          <w:sz w:val="26"/>
          <w:szCs w:val="26"/>
          <w:lang w:val="en-US" w:eastAsia="en-US"/>
        </w:rPr>
        <w:t>7</w:t>
      </w:r>
      <w:r w:rsidR="005123A0" w:rsidRPr="007B23C2">
        <w:rPr>
          <w:rFonts w:ascii="Times" w:hAnsi="Times" w:cs="Times"/>
          <w:sz w:val="26"/>
          <w:szCs w:val="26"/>
          <w:lang w:val="en-US" w:eastAsia="en-US"/>
        </w:rPr>
        <w:t xml:space="preserve"> thể hiện kiến trúc mạng yolo đầy đủ với 24 lớp convolution và 2 lớp liên kết đầy đủ.</w:t>
      </w:r>
    </w:p>
    <w:p w:rsidR="0062166B" w:rsidRPr="007B23C2" w:rsidRDefault="00D773A8" w:rsidP="00480BD5">
      <w:pPr>
        <w:suppressAutoHyphens w:val="0"/>
        <w:autoSpaceDE w:val="0"/>
        <w:autoSpaceDN w:val="0"/>
        <w:adjustRightInd w:val="0"/>
        <w:spacing w:after="240" w:line="300" w:lineRule="atLeast"/>
        <w:jc w:val="left"/>
        <w:rPr>
          <w:rFonts w:ascii="Times" w:hAnsi="Times" w:cs="Times"/>
          <w:sz w:val="26"/>
          <w:szCs w:val="26"/>
          <w:lang w:val="en-US" w:eastAsia="en-US"/>
        </w:rPr>
      </w:pPr>
      <w:r w:rsidRPr="007B23C2">
        <w:rPr>
          <w:noProof/>
          <w:lang w:val="en-GB" w:eastAsia="en-GB"/>
        </w:rPr>
        <w:lastRenderedPageBreak/>
        <w:drawing>
          <wp:anchor distT="0" distB="0" distL="114300" distR="114300" simplePos="0" relativeHeight="251658752" behindDoc="0" locked="0" layoutInCell="1" allowOverlap="1" wp14:anchorId="6434676B" wp14:editId="49706BAE">
            <wp:simplePos x="0" y="0"/>
            <wp:positionH relativeFrom="column">
              <wp:posOffset>-440055</wp:posOffset>
            </wp:positionH>
            <wp:positionV relativeFrom="paragraph">
              <wp:posOffset>498475</wp:posOffset>
            </wp:positionV>
            <wp:extent cx="6248400" cy="2647950"/>
            <wp:effectExtent l="0" t="0" r="0" b="0"/>
            <wp:wrapSquare wrapText="bothSides"/>
            <wp:docPr id="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8400"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307" w:rsidRPr="007B23C2" w:rsidRDefault="00CE4307" w:rsidP="00CE4307">
      <w:pPr>
        <w:rPr>
          <w:lang w:val="en-US" w:eastAsia="en-US"/>
        </w:rPr>
      </w:pPr>
    </w:p>
    <w:p w:rsidR="005123A0" w:rsidRPr="007B23C2" w:rsidRDefault="005123A0" w:rsidP="0034437B"/>
    <w:p w:rsidR="005123A0" w:rsidRPr="007B23C2" w:rsidRDefault="005123A0" w:rsidP="005123A0">
      <w:pPr>
        <w:pStyle w:val="Caption"/>
        <w:jc w:val="both"/>
      </w:pPr>
      <w:bookmarkStart w:id="44" w:name="_Toc525772930"/>
      <w:r w:rsidRPr="007B23C2">
        <w:t xml:space="preserve">Hình </w:t>
      </w:r>
      <w:r w:rsidRPr="007B23C2">
        <w:fldChar w:fldCharType="begin"/>
      </w:r>
      <w:r w:rsidRPr="007B23C2">
        <w:instrText xml:space="preserve"> SEQ Hình \* ARABIC </w:instrText>
      </w:r>
      <w:r w:rsidRPr="007B23C2">
        <w:fldChar w:fldCharType="separate"/>
      </w:r>
      <w:r w:rsidR="006816D6">
        <w:rPr>
          <w:noProof/>
        </w:rPr>
        <w:t>7</w:t>
      </w:r>
      <w:r w:rsidRPr="007B23C2">
        <w:fldChar w:fldCharType="end"/>
      </w:r>
      <w:r w:rsidRPr="007B23C2">
        <w:rPr>
          <w:lang w:val="en-US"/>
        </w:rPr>
        <w:t xml:space="preserve"> Kiến trúc mạng YOLO đầy đủ với 24 lớp convolution và 2 lớp liên kết đầy đủ</w:t>
      </w:r>
      <w:bookmarkEnd w:id="44"/>
    </w:p>
    <w:p w:rsidR="00995B6E" w:rsidRPr="007B23C2" w:rsidRDefault="00C64ED5" w:rsidP="00995B6E">
      <w:pPr>
        <w:pStyle w:val="Heading3"/>
        <w:rPr>
          <w:lang w:val="en-US"/>
        </w:rPr>
      </w:pPr>
      <w:bookmarkStart w:id="45" w:name="_Toc516428952"/>
      <w:r>
        <w:rPr>
          <w:rFonts w:ascii="Times" w:hAnsi="Times" w:cs="Times"/>
          <w:lang w:val="en-US" w:eastAsia="en-US"/>
        </w:rPr>
        <w:t>2.2.3</w:t>
      </w:r>
      <w:r w:rsidR="00995B6E" w:rsidRPr="007B23C2">
        <w:rPr>
          <w:rFonts w:ascii="Times" w:hAnsi="Times" w:cs="Times"/>
          <w:lang w:val="en-US" w:eastAsia="en-US"/>
        </w:rPr>
        <w:t xml:space="preserve"> </w:t>
      </w:r>
      <w:r w:rsidR="00995B6E" w:rsidRPr="007B23C2">
        <w:rPr>
          <w:lang w:val="en-US"/>
        </w:rPr>
        <w:t>Cách thức huấn luyện và đánh giá mạng</w:t>
      </w:r>
      <w:r w:rsidR="00F12288" w:rsidRPr="007B23C2">
        <w:rPr>
          <w:lang w:val="en-US"/>
        </w:rPr>
        <w:t>.</w:t>
      </w:r>
      <w:bookmarkEnd w:id="45"/>
    </w:p>
    <w:p w:rsidR="00416C13" w:rsidRPr="007B23C2" w:rsidRDefault="00D61ACC" w:rsidP="00416C13">
      <w:pPr>
        <w:suppressAutoHyphens w:val="0"/>
        <w:autoSpaceDE w:val="0"/>
        <w:autoSpaceDN w:val="0"/>
        <w:adjustRightInd w:val="0"/>
        <w:spacing w:after="240" w:line="300" w:lineRule="atLeast"/>
        <w:jc w:val="left"/>
        <w:rPr>
          <w:lang w:val="en-US"/>
        </w:rPr>
      </w:pPr>
      <w:r w:rsidRPr="007B23C2">
        <w:rPr>
          <w:lang w:val="en-US"/>
        </w:rPr>
        <w:t xml:space="preserve">Để so sánh hiệu quả của YOLO với các phương pháp khác, các tác giả đã sử dụng cơ sở dữ liệu </w:t>
      </w:r>
      <w:r w:rsidR="00F12288" w:rsidRPr="007B23C2">
        <w:rPr>
          <w:rFonts w:ascii="Times" w:hAnsi="Times" w:cs="Times"/>
          <w:sz w:val="26"/>
          <w:szCs w:val="26"/>
          <w:lang w:val="en-US" w:eastAsia="en-US"/>
        </w:rPr>
        <w:t>PASCAL</w:t>
      </w:r>
      <w:r w:rsidR="00416C13" w:rsidRPr="007B23C2">
        <w:rPr>
          <w:rFonts w:ascii="Times" w:hAnsi="Times" w:cs="Times"/>
          <w:sz w:val="21"/>
          <w:szCs w:val="21"/>
          <w:lang w:val="en-US" w:eastAsia="en-US"/>
        </w:rPr>
        <w:t xml:space="preserve"> </w:t>
      </w:r>
      <w:r w:rsidR="00416C13" w:rsidRPr="007B23C2">
        <w:rPr>
          <w:rFonts w:ascii="Times" w:hAnsi="Times" w:cs="Times"/>
          <w:sz w:val="26"/>
          <w:szCs w:val="26"/>
          <w:lang w:val="en-US" w:eastAsia="en-US"/>
        </w:rPr>
        <w:t xml:space="preserve">VOC </w:t>
      </w:r>
      <w:r w:rsidR="005123A0" w:rsidRPr="007B23C2">
        <w:rPr>
          <w:lang w:val="en-US"/>
        </w:rPr>
        <w:t>[5]</w:t>
      </w:r>
      <w:r w:rsidR="00416C13" w:rsidRPr="007B23C2">
        <w:rPr>
          <w:lang w:val="en-US"/>
        </w:rPr>
        <w:t xml:space="preserve"> đây là một bộ cơ sở dữ liệu cho phát hiện đối tượng lớn, được nhiều bài báo sử dụng để đánh giá. Nó bao gồm cơ sở dữ liệu được dán nhãn của 20 lớp đối tượng khác nhau. Bộ cơ sở dữ liệu VOC dùng cho đánh giá là phiên bản 2007 và 2012. Trong đó</w:t>
      </w:r>
    </w:p>
    <w:p w:rsidR="00416C13" w:rsidRPr="007B23C2" w:rsidRDefault="00416C13" w:rsidP="00416C13">
      <w:pPr>
        <w:numPr>
          <w:ilvl w:val="0"/>
          <w:numId w:val="22"/>
        </w:numPr>
        <w:suppressAutoHyphens w:val="0"/>
        <w:spacing w:line="240" w:lineRule="auto"/>
        <w:jc w:val="left"/>
        <w:rPr>
          <w:lang w:val="en-US"/>
        </w:rPr>
      </w:pPr>
      <w:r w:rsidRPr="007B23C2">
        <w:rPr>
          <w:lang w:val="en-US"/>
        </w:rPr>
        <w:t>Phiên bản 2007 bao gồm: 9,963 ảnh với 24,640 đối tượng được dán nhãn của 20 lớp đối tượng khác nhau.</w:t>
      </w:r>
    </w:p>
    <w:p w:rsidR="00416C13" w:rsidRPr="007B23C2" w:rsidRDefault="00416C13" w:rsidP="00416C13">
      <w:pPr>
        <w:numPr>
          <w:ilvl w:val="0"/>
          <w:numId w:val="22"/>
        </w:numPr>
        <w:suppressAutoHyphens w:val="0"/>
        <w:spacing w:line="240" w:lineRule="auto"/>
        <w:jc w:val="left"/>
        <w:rPr>
          <w:lang w:val="en-US"/>
        </w:rPr>
      </w:pPr>
      <w:r w:rsidRPr="007B23C2">
        <w:rPr>
          <w:lang w:val="en-US"/>
        </w:rPr>
        <w:t>Phiên bản 2012 bao gồm: 11,530 ảnh với 27,450  đối tượng được dán nhãn của 20 lớp đối tượng giống với phiên bản 2007.</w:t>
      </w:r>
    </w:p>
    <w:p w:rsidR="00995B6E" w:rsidRPr="007B23C2" w:rsidRDefault="00416C13" w:rsidP="00416C13">
      <w:pPr>
        <w:suppressAutoHyphens w:val="0"/>
        <w:autoSpaceDE w:val="0"/>
        <w:autoSpaceDN w:val="0"/>
        <w:adjustRightInd w:val="0"/>
        <w:spacing w:after="240" w:line="300" w:lineRule="atLeast"/>
        <w:jc w:val="left"/>
        <w:rPr>
          <w:lang w:val="en-US"/>
        </w:rPr>
      </w:pPr>
      <w:r w:rsidRPr="007B23C2">
        <w:rPr>
          <w:lang w:val="en-US"/>
        </w:rPr>
        <w:t>T</w:t>
      </w:r>
      <w:r w:rsidR="000934B3" w:rsidRPr="007B23C2">
        <w:rPr>
          <w:lang w:val="en-US"/>
        </w:rPr>
        <w:t xml:space="preserve">hư viện Darknet được sử dụng cho toàn bộ quá trình huấn luyện và kiểm thử. </w:t>
      </w:r>
      <w:r w:rsidRPr="007B23C2">
        <w:rPr>
          <w:lang w:val="en-US"/>
        </w:rPr>
        <w:t>Đây là thư viện mạng nơ ron  nguồn mở viết trên C và CUDA.</w:t>
      </w:r>
      <w:r w:rsidR="00285127" w:rsidRPr="007B23C2">
        <w:rPr>
          <w:lang w:val="en-US"/>
        </w:rPr>
        <w:t xml:space="preserve"> Hỗ trợ thư viện OpenC</w:t>
      </w:r>
      <w:r w:rsidR="007B23C2" w:rsidRPr="007B23C2">
        <w:rPr>
          <w:lang w:val="en-US"/>
        </w:rPr>
        <w:t>V</w:t>
      </w:r>
      <w:r w:rsidR="00285127" w:rsidRPr="007B23C2">
        <w:rPr>
          <w:lang w:val="en-US"/>
        </w:rPr>
        <w:t xml:space="preserve"> cho xử lý ảnh.</w:t>
      </w:r>
    </w:p>
    <w:p w:rsidR="00285127" w:rsidRPr="007B23C2" w:rsidRDefault="00285127" w:rsidP="00416C13">
      <w:pPr>
        <w:suppressAutoHyphens w:val="0"/>
        <w:autoSpaceDE w:val="0"/>
        <w:autoSpaceDN w:val="0"/>
        <w:adjustRightInd w:val="0"/>
        <w:spacing w:after="240" w:line="300" w:lineRule="atLeast"/>
        <w:jc w:val="left"/>
        <w:rPr>
          <w:lang w:val="en-US"/>
        </w:rPr>
      </w:pPr>
      <w:r w:rsidRPr="007B23C2">
        <w:rPr>
          <w:lang w:val="en-US"/>
        </w:rPr>
        <w:t>Để đánh giá mạng, ngoài đánh giá tốc độ xử lý qua FPS thể hiện số hình xử lý được trên giây, YOLO còn sử dụng chỉ số mAP để đánh giá độ chính xác của phát hiện.</w:t>
      </w:r>
      <w:r w:rsidR="002A1DBA" w:rsidRPr="007B23C2">
        <w:rPr>
          <w:lang w:val="en-US"/>
        </w:rPr>
        <w:t xml:space="preserve"> </w:t>
      </w:r>
    </w:p>
    <w:p w:rsidR="00F12288" w:rsidRPr="007B23C2" w:rsidRDefault="00995B6E" w:rsidP="00F12288">
      <w:pPr>
        <w:pStyle w:val="Heading3"/>
        <w:rPr>
          <w:lang w:val="en-US"/>
        </w:rPr>
      </w:pPr>
      <w:bookmarkStart w:id="46" w:name="_Toc516428953"/>
      <w:r w:rsidRPr="007B23C2">
        <w:rPr>
          <w:lang w:val="en-US"/>
        </w:rPr>
        <w:t>2.2.4 Một số kết quả đã đạt được với bài toán phát hiện đối tượng nói chung</w:t>
      </w:r>
      <w:r w:rsidR="002A1DBA" w:rsidRPr="007B23C2">
        <w:rPr>
          <w:lang w:val="en-US"/>
        </w:rPr>
        <w:t>.</w:t>
      </w:r>
      <w:bookmarkEnd w:id="46"/>
    </w:p>
    <w:p w:rsidR="00F12288" w:rsidRPr="007B23C2" w:rsidRDefault="00F12288" w:rsidP="00F12288">
      <w:pPr>
        <w:rPr>
          <w:lang w:val="en-US"/>
        </w:rPr>
      </w:pPr>
      <w:r w:rsidRPr="007B23C2">
        <w:rPr>
          <w:lang w:val="en-US"/>
        </w:rPr>
        <w:t xml:space="preserve">Qua so sánh với các phương pháp phát hiện đối tượng, YOLO cho độ chính xác cao so trong khi tốc độ vượt trội so với các phương pháp còn lại.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9"/>
        <w:gridCol w:w="2091"/>
        <w:gridCol w:w="2209"/>
        <w:gridCol w:w="2178"/>
      </w:tblGrid>
      <w:tr w:rsidR="007B23C2" w:rsidRPr="007B23C2" w:rsidTr="006D47DB">
        <w:tc>
          <w:tcPr>
            <w:tcW w:w="2358" w:type="dxa"/>
            <w:shd w:val="clear" w:color="auto" w:fill="auto"/>
          </w:tcPr>
          <w:p w:rsidR="002A1DBA" w:rsidRPr="007B23C2" w:rsidRDefault="002A1DBA" w:rsidP="002A1DBA">
            <w:pPr>
              <w:rPr>
                <w:lang w:val="en-US"/>
              </w:rPr>
            </w:pPr>
            <w:r w:rsidRPr="007B23C2">
              <w:rPr>
                <w:lang w:val="en-US"/>
              </w:rPr>
              <w:t>Phương pháp</w:t>
            </w:r>
          </w:p>
        </w:tc>
        <w:tc>
          <w:tcPr>
            <w:tcW w:w="2122" w:type="dxa"/>
            <w:shd w:val="clear" w:color="auto" w:fill="auto"/>
          </w:tcPr>
          <w:p w:rsidR="002A1DBA" w:rsidRPr="007B23C2" w:rsidRDefault="002A1DBA" w:rsidP="002A1DBA">
            <w:pPr>
              <w:rPr>
                <w:lang w:val="en-US"/>
              </w:rPr>
            </w:pPr>
            <w:r w:rsidRPr="007B23C2">
              <w:rPr>
                <w:lang w:val="en-US"/>
              </w:rPr>
              <w:t>Bộ dữ liệu</w:t>
            </w:r>
          </w:p>
        </w:tc>
        <w:tc>
          <w:tcPr>
            <w:tcW w:w="2276" w:type="dxa"/>
            <w:shd w:val="clear" w:color="auto" w:fill="auto"/>
          </w:tcPr>
          <w:p w:rsidR="002A1DBA" w:rsidRPr="007B23C2" w:rsidRDefault="002A1DBA" w:rsidP="002A1DBA">
            <w:pPr>
              <w:rPr>
                <w:lang w:val="en-US"/>
              </w:rPr>
            </w:pPr>
            <w:r w:rsidRPr="007B23C2">
              <w:rPr>
                <w:lang w:val="en-US"/>
              </w:rPr>
              <w:t>mAP</w:t>
            </w:r>
          </w:p>
        </w:tc>
        <w:tc>
          <w:tcPr>
            <w:tcW w:w="2247" w:type="dxa"/>
            <w:shd w:val="clear" w:color="auto" w:fill="auto"/>
          </w:tcPr>
          <w:p w:rsidR="002A1DBA" w:rsidRPr="007B23C2" w:rsidRDefault="002A1DBA" w:rsidP="002A1DBA">
            <w:pPr>
              <w:rPr>
                <w:lang w:val="en-US"/>
              </w:rPr>
            </w:pPr>
            <w:r w:rsidRPr="007B23C2">
              <w:rPr>
                <w:lang w:val="en-US"/>
              </w:rPr>
              <w:t>FPS</w:t>
            </w:r>
          </w:p>
        </w:tc>
      </w:tr>
      <w:tr w:rsidR="007B23C2" w:rsidRPr="007B23C2" w:rsidTr="006D47DB">
        <w:tc>
          <w:tcPr>
            <w:tcW w:w="2358"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sz w:val="26"/>
                <w:szCs w:val="26"/>
                <w:lang w:val="en-US" w:eastAsia="en-US"/>
              </w:rPr>
            </w:pPr>
            <w:r w:rsidRPr="007B23C2">
              <w:rPr>
                <w:rFonts w:ascii="Times" w:hAnsi="Times" w:cs="Times"/>
                <w:sz w:val="26"/>
                <w:szCs w:val="26"/>
                <w:lang w:val="en-US" w:eastAsia="en-US"/>
              </w:rPr>
              <w:lastRenderedPageBreak/>
              <w:t>YOLO</w:t>
            </w:r>
          </w:p>
        </w:tc>
        <w:tc>
          <w:tcPr>
            <w:tcW w:w="2122"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lang w:val="en-US" w:eastAsia="en-US"/>
              </w:rPr>
            </w:pPr>
            <w:r w:rsidRPr="007B23C2">
              <w:rPr>
                <w:lang w:val="en-US"/>
              </w:rPr>
              <w:t xml:space="preserve">VOC </w:t>
            </w:r>
            <w:r w:rsidRPr="007B23C2">
              <w:rPr>
                <w:rFonts w:ascii="Times" w:hAnsi="Times" w:cs="Times"/>
                <w:sz w:val="26"/>
                <w:szCs w:val="26"/>
                <w:lang w:val="en-US" w:eastAsia="en-US"/>
              </w:rPr>
              <w:t xml:space="preserve">2007+2012 </w:t>
            </w:r>
          </w:p>
        </w:tc>
        <w:tc>
          <w:tcPr>
            <w:tcW w:w="2276"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b/>
                <w:sz w:val="26"/>
                <w:szCs w:val="26"/>
                <w:lang w:val="en-US" w:eastAsia="en-US"/>
              </w:rPr>
            </w:pPr>
            <w:r w:rsidRPr="007B23C2">
              <w:rPr>
                <w:rFonts w:ascii="Times" w:hAnsi="Times" w:cs="Times"/>
                <w:b/>
                <w:sz w:val="26"/>
                <w:szCs w:val="26"/>
                <w:lang w:val="en-US" w:eastAsia="en-US"/>
              </w:rPr>
              <w:t>63.4</w:t>
            </w:r>
          </w:p>
        </w:tc>
        <w:tc>
          <w:tcPr>
            <w:tcW w:w="2247"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b/>
                <w:sz w:val="26"/>
                <w:szCs w:val="26"/>
                <w:lang w:val="en-US" w:eastAsia="en-US"/>
              </w:rPr>
            </w:pPr>
            <w:r w:rsidRPr="007B23C2">
              <w:rPr>
                <w:rFonts w:ascii="Times" w:hAnsi="Times" w:cs="Times"/>
                <w:b/>
                <w:sz w:val="26"/>
                <w:szCs w:val="26"/>
                <w:lang w:val="en-US" w:eastAsia="en-US"/>
              </w:rPr>
              <w:t>45</w:t>
            </w:r>
          </w:p>
        </w:tc>
      </w:tr>
      <w:tr w:rsidR="007B23C2" w:rsidRPr="007B23C2" w:rsidTr="006D47DB">
        <w:tc>
          <w:tcPr>
            <w:tcW w:w="2358"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lang w:val="en-US" w:eastAsia="en-US"/>
              </w:rPr>
            </w:pPr>
            <w:r w:rsidRPr="007B23C2">
              <w:rPr>
                <w:rFonts w:ascii="Times" w:hAnsi="Times" w:cs="Times"/>
                <w:sz w:val="26"/>
                <w:szCs w:val="26"/>
                <w:lang w:val="en-US" w:eastAsia="en-US"/>
              </w:rPr>
              <w:t>Fast YOLO</w:t>
            </w:r>
          </w:p>
        </w:tc>
        <w:tc>
          <w:tcPr>
            <w:tcW w:w="2122"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lang w:val="en-US" w:eastAsia="en-US"/>
              </w:rPr>
            </w:pPr>
            <w:r w:rsidRPr="007B23C2">
              <w:rPr>
                <w:lang w:val="en-US"/>
              </w:rPr>
              <w:t xml:space="preserve">VOC </w:t>
            </w:r>
            <w:r w:rsidRPr="007B23C2">
              <w:rPr>
                <w:rFonts w:ascii="Times" w:hAnsi="Times" w:cs="Times"/>
                <w:sz w:val="26"/>
                <w:szCs w:val="26"/>
                <w:lang w:val="en-US" w:eastAsia="en-US"/>
              </w:rPr>
              <w:t xml:space="preserve">2007+2012 </w:t>
            </w:r>
          </w:p>
        </w:tc>
        <w:tc>
          <w:tcPr>
            <w:tcW w:w="2276"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b/>
                <w:lang w:val="en-US" w:eastAsia="en-US"/>
              </w:rPr>
            </w:pPr>
            <w:r w:rsidRPr="007B23C2">
              <w:rPr>
                <w:rFonts w:ascii="Times" w:hAnsi="Times" w:cs="Times"/>
                <w:b/>
                <w:sz w:val="26"/>
                <w:szCs w:val="26"/>
                <w:lang w:val="en-US" w:eastAsia="en-US"/>
              </w:rPr>
              <w:t>52.7</w:t>
            </w:r>
          </w:p>
        </w:tc>
        <w:tc>
          <w:tcPr>
            <w:tcW w:w="2247"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b/>
                <w:lang w:val="en-US" w:eastAsia="en-US"/>
              </w:rPr>
            </w:pPr>
            <w:r w:rsidRPr="007B23C2">
              <w:rPr>
                <w:rFonts w:ascii="Times" w:hAnsi="Times" w:cs="Times"/>
                <w:b/>
                <w:sz w:val="26"/>
                <w:szCs w:val="26"/>
                <w:lang w:val="en-US" w:eastAsia="en-US"/>
              </w:rPr>
              <w:t xml:space="preserve">155 </w:t>
            </w:r>
          </w:p>
        </w:tc>
      </w:tr>
      <w:tr w:rsidR="007B23C2" w:rsidRPr="007B23C2" w:rsidTr="006D47DB">
        <w:tc>
          <w:tcPr>
            <w:tcW w:w="2358"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lang w:val="en-US" w:eastAsia="en-US"/>
              </w:rPr>
            </w:pPr>
            <w:r w:rsidRPr="007B23C2">
              <w:rPr>
                <w:rFonts w:ascii="Times" w:hAnsi="Times" w:cs="Times"/>
                <w:sz w:val="26"/>
                <w:szCs w:val="26"/>
                <w:lang w:val="en-US" w:eastAsia="en-US"/>
              </w:rPr>
              <w:t>Fastest DPM</w:t>
            </w:r>
          </w:p>
        </w:tc>
        <w:tc>
          <w:tcPr>
            <w:tcW w:w="2122" w:type="dxa"/>
            <w:shd w:val="clear" w:color="auto" w:fill="auto"/>
          </w:tcPr>
          <w:p w:rsidR="009374B3" w:rsidRPr="007B23C2" w:rsidRDefault="009374B3" w:rsidP="009374B3">
            <w:pPr>
              <w:rPr>
                <w:lang w:val="en-US"/>
              </w:rPr>
            </w:pPr>
            <w:r w:rsidRPr="007B23C2">
              <w:rPr>
                <w:lang w:val="en-US"/>
              </w:rPr>
              <w:t xml:space="preserve">VOC </w:t>
            </w:r>
            <w:r w:rsidRPr="007B23C2">
              <w:rPr>
                <w:rFonts w:ascii="Times" w:hAnsi="Times" w:cs="Times"/>
                <w:sz w:val="26"/>
                <w:szCs w:val="26"/>
                <w:lang w:val="en-US" w:eastAsia="en-US"/>
              </w:rPr>
              <w:t>2007</w:t>
            </w:r>
          </w:p>
        </w:tc>
        <w:tc>
          <w:tcPr>
            <w:tcW w:w="2276"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lang w:val="en-US" w:eastAsia="en-US"/>
              </w:rPr>
            </w:pPr>
            <w:r w:rsidRPr="007B23C2">
              <w:rPr>
                <w:rFonts w:ascii="Times" w:hAnsi="Times" w:cs="Times"/>
                <w:sz w:val="26"/>
                <w:szCs w:val="26"/>
                <w:lang w:val="en-US" w:eastAsia="en-US"/>
              </w:rPr>
              <w:t xml:space="preserve">30.4 </w:t>
            </w:r>
          </w:p>
        </w:tc>
        <w:tc>
          <w:tcPr>
            <w:tcW w:w="2247" w:type="dxa"/>
            <w:shd w:val="clear" w:color="auto" w:fill="auto"/>
          </w:tcPr>
          <w:p w:rsidR="009374B3" w:rsidRPr="007B23C2" w:rsidRDefault="009374B3" w:rsidP="009374B3">
            <w:pPr>
              <w:rPr>
                <w:lang w:val="en-US"/>
              </w:rPr>
            </w:pPr>
            <w:r w:rsidRPr="007B23C2">
              <w:rPr>
                <w:lang w:val="en-US"/>
              </w:rPr>
              <w:t>15</w:t>
            </w:r>
          </w:p>
        </w:tc>
      </w:tr>
      <w:tr w:rsidR="007B23C2" w:rsidRPr="007B23C2" w:rsidTr="006D47DB">
        <w:tc>
          <w:tcPr>
            <w:tcW w:w="2358"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lang w:val="en-US" w:eastAsia="en-US"/>
              </w:rPr>
            </w:pPr>
            <w:r w:rsidRPr="007B23C2">
              <w:rPr>
                <w:rFonts w:ascii="Times" w:hAnsi="Times" w:cs="Times"/>
                <w:sz w:val="26"/>
                <w:szCs w:val="26"/>
                <w:lang w:val="en-US" w:eastAsia="en-US"/>
              </w:rPr>
              <w:t>R-CNN</w:t>
            </w:r>
          </w:p>
        </w:tc>
        <w:tc>
          <w:tcPr>
            <w:tcW w:w="2122" w:type="dxa"/>
            <w:shd w:val="clear" w:color="auto" w:fill="auto"/>
          </w:tcPr>
          <w:p w:rsidR="009374B3" w:rsidRPr="007B23C2" w:rsidRDefault="009374B3" w:rsidP="009374B3">
            <w:pPr>
              <w:rPr>
                <w:lang w:val="en-US"/>
              </w:rPr>
            </w:pPr>
            <w:r w:rsidRPr="007B23C2">
              <w:rPr>
                <w:lang w:val="en-US"/>
              </w:rPr>
              <w:t xml:space="preserve">VOC </w:t>
            </w:r>
            <w:r w:rsidRPr="007B23C2">
              <w:rPr>
                <w:rFonts w:ascii="Times" w:hAnsi="Times" w:cs="Times"/>
                <w:sz w:val="26"/>
                <w:szCs w:val="26"/>
                <w:lang w:val="en-US" w:eastAsia="en-US"/>
              </w:rPr>
              <w:t>2007+2012</w:t>
            </w:r>
          </w:p>
        </w:tc>
        <w:tc>
          <w:tcPr>
            <w:tcW w:w="2276" w:type="dxa"/>
            <w:shd w:val="clear" w:color="auto" w:fill="auto"/>
          </w:tcPr>
          <w:p w:rsidR="009374B3" w:rsidRPr="007B23C2" w:rsidRDefault="009374B3" w:rsidP="009374B3">
            <w:pPr>
              <w:rPr>
                <w:lang w:val="en-US"/>
              </w:rPr>
            </w:pPr>
            <w:r w:rsidRPr="007B23C2">
              <w:rPr>
                <w:lang w:val="en-US"/>
              </w:rPr>
              <w:t>53.5</w:t>
            </w:r>
          </w:p>
        </w:tc>
        <w:tc>
          <w:tcPr>
            <w:tcW w:w="2247" w:type="dxa"/>
            <w:shd w:val="clear" w:color="auto" w:fill="auto"/>
          </w:tcPr>
          <w:p w:rsidR="009374B3" w:rsidRPr="007B23C2" w:rsidRDefault="009374B3" w:rsidP="009374B3">
            <w:pPr>
              <w:rPr>
                <w:lang w:val="en-US"/>
              </w:rPr>
            </w:pPr>
            <w:r w:rsidRPr="007B23C2">
              <w:rPr>
                <w:lang w:val="en-US"/>
              </w:rPr>
              <w:t>6</w:t>
            </w:r>
          </w:p>
        </w:tc>
      </w:tr>
      <w:tr w:rsidR="007B23C2" w:rsidRPr="007B23C2" w:rsidTr="006D47DB">
        <w:tc>
          <w:tcPr>
            <w:tcW w:w="2358" w:type="dxa"/>
            <w:shd w:val="clear" w:color="auto" w:fill="auto"/>
          </w:tcPr>
          <w:p w:rsidR="009374B3" w:rsidRPr="007B23C2" w:rsidRDefault="009374B3" w:rsidP="006D47DB">
            <w:pPr>
              <w:suppressAutoHyphens w:val="0"/>
              <w:autoSpaceDE w:val="0"/>
              <w:autoSpaceDN w:val="0"/>
              <w:adjustRightInd w:val="0"/>
              <w:spacing w:after="240" w:line="300" w:lineRule="atLeast"/>
              <w:jc w:val="left"/>
              <w:rPr>
                <w:rFonts w:ascii="Times" w:hAnsi="Times" w:cs="Times"/>
                <w:lang w:val="en-US" w:eastAsia="en-US"/>
              </w:rPr>
            </w:pPr>
            <w:r w:rsidRPr="007B23C2">
              <w:rPr>
                <w:rFonts w:ascii="Times" w:hAnsi="Times" w:cs="Times"/>
                <w:sz w:val="26"/>
                <w:szCs w:val="26"/>
                <w:lang w:val="en-US" w:eastAsia="en-US"/>
              </w:rPr>
              <w:t>Fast R-CNN</w:t>
            </w:r>
            <w:r w:rsidRPr="007B23C2">
              <w:rPr>
                <w:rFonts w:ascii="MS Mincho" w:eastAsia="MS Mincho" w:hAnsi="MS Mincho" w:cs="MS Mincho" w:hint="eastAsia"/>
                <w:sz w:val="26"/>
                <w:szCs w:val="26"/>
                <w:lang w:val="en-US" w:eastAsia="en-US"/>
              </w:rPr>
              <w:t> </w:t>
            </w:r>
          </w:p>
        </w:tc>
        <w:tc>
          <w:tcPr>
            <w:tcW w:w="2122" w:type="dxa"/>
            <w:shd w:val="clear" w:color="auto" w:fill="auto"/>
          </w:tcPr>
          <w:p w:rsidR="009374B3" w:rsidRPr="007B23C2" w:rsidRDefault="009374B3" w:rsidP="009374B3">
            <w:pPr>
              <w:rPr>
                <w:lang w:val="en-US"/>
              </w:rPr>
            </w:pPr>
            <w:r w:rsidRPr="007B23C2">
              <w:rPr>
                <w:lang w:val="en-US"/>
              </w:rPr>
              <w:t xml:space="preserve">VOC </w:t>
            </w:r>
            <w:r w:rsidRPr="007B23C2">
              <w:rPr>
                <w:rFonts w:ascii="Times" w:hAnsi="Times" w:cs="Times"/>
                <w:sz w:val="26"/>
                <w:szCs w:val="26"/>
                <w:lang w:val="en-US" w:eastAsia="en-US"/>
              </w:rPr>
              <w:t>2007+2012</w:t>
            </w:r>
          </w:p>
        </w:tc>
        <w:tc>
          <w:tcPr>
            <w:tcW w:w="2276" w:type="dxa"/>
            <w:shd w:val="clear" w:color="auto" w:fill="auto"/>
          </w:tcPr>
          <w:p w:rsidR="009374B3" w:rsidRPr="007B23C2" w:rsidRDefault="009374B3" w:rsidP="009374B3">
            <w:pPr>
              <w:rPr>
                <w:lang w:val="en-US"/>
              </w:rPr>
            </w:pPr>
            <w:r w:rsidRPr="007B23C2">
              <w:rPr>
                <w:lang w:val="en-US"/>
              </w:rPr>
              <w:t>70.0</w:t>
            </w:r>
          </w:p>
        </w:tc>
        <w:tc>
          <w:tcPr>
            <w:tcW w:w="2247" w:type="dxa"/>
            <w:shd w:val="clear" w:color="auto" w:fill="auto"/>
          </w:tcPr>
          <w:p w:rsidR="009374B3" w:rsidRPr="007B23C2" w:rsidRDefault="009374B3" w:rsidP="006D47DB">
            <w:pPr>
              <w:keepNext/>
              <w:rPr>
                <w:lang w:val="en-US"/>
              </w:rPr>
            </w:pPr>
            <w:r w:rsidRPr="007B23C2">
              <w:rPr>
                <w:lang w:val="en-US"/>
              </w:rPr>
              <w:t>0.5</w:t>
            </w:r>
          </w:p>
        </w:tc>
      </w:tr>
    </w:tbl>
    <w:p w:rsidR="002A1DBA" w:rsidRPr="007B23C2" w:rsidRDefault="00F12288" w:rsidP="00F12288">
      <w:pPr>
        <w:pStyle w:val="Caption"/>
        <w:rPr>
          <w:lang w:val="en-US"/>
        </w:rPr>
      </w:pPr>
      <w:bookmarkStart w:id="47" w:name="_Toc525772933"/>
      <w:r w:rsidRPr="007B23C2">
        <w:t xml:space="preserve">Bảng </w:t>
      </w:r>
      <w:r w:rsidRPr="007B23C2">
        <w:fldChar w:fldCharType="begin"/>
      </w:r>
      <w:r w:rsidRPr="007B23C2">
        <w:instrText xml:space="preserve"> SEQ Bảng \* ARABIC </w:instrText>
      </w:r>
      <w:r w:rsidRPr="007B23C2">
        <w:fldChar w:fldCharType="separate"/>
      </w:r>
      <w:r w:rsidR="001C3161">
        <w:rPr>
          <w:noProof/>
        </w:rPr>
        <w:t>1</w:t>
      </w:r>
      <w:r w:rsidRPr="007B23C2">
        <w:fldChar w:fldCharType="end"/>
      </w:r>
      <w:r w:rsidRPr="007B23C2">
        <w:rPr>
          <w:lang w:val="en-US"/>
        </w:rPr>
        <w:t xml:space="preserve"> So sánh độ chính xác và tốc độ so với các phương pháp phát hiện đối tượng khác</w:t>
      </w:r>
      <w:bookmarkEnd w:id="47"/>
    </w:p>
    <w:p w:rsidR="00650FE7" w:rsidRPr="007B23C2" w:rsidRDefault="00650FE7" w:rsidP="00650FE7">
      <w:pPr>
        <w:rPr>
          <w:lang w:val="en-US"/>
        </w:rPr>
      </w:pPr>
      <w:r w:rsidRPr="007B23C2">
        <w:rPr>
          <w:lang w:val="en-US"/>
        </w:rPr>
        <w:t xml:space="preserve">  YOLO áp đặt các ràng buộc về không gian trên những bounding box, mỗi grid cell chỉ có thể predict rất ít bounding box và duy nhất một class. Các ràng buộc này hạn chế khả năng nhận biết số object nằm gần nhau, cũng như đối với các object có kích thước nhỏ.</w:t>
      </w:r>
    </w:p>
    <w:p w:rsidR="00650FE7" w:rsidRPr="007B23C2" w:rsidRDefault="00650FE7" w:rsidP="00650FE7">
      <w:pPr>
        <w:rPr>
          <w:lang w:val="en-US"/>
        </w:rPr>
      </w:pPr>
      <w:r w:rsidRPr="007B23C2">
        <w:rPr>
          <w:lang w:val="en-US"/>
        </w:rPr>
        <w:t xml:space="preserve">    YOLO sử dụng các feature tương đối thô để predict bounding box, do model sử dụng nhiều lớp downsampling từ ảnh đầu vào. Bởi các hạn chế này của model khi huấn luyện để predict bounding box từ data, dẫn đến YOLO không thực sự tốt trong việc nhận diện các object với tỉ lệ hình khối mới hoặc bất thường so với tập data. YOLOv2 đã khắc phục phần nào vấn đề này, nhưng vẫn thua kém nhiều so với FRCNN.</w:t>
      </w:r>
    </w:p>
    <w:p w:rsidR="00650FE7" w:rsidRPr="007B23C2" w:rsidRDefault="00650FE7" w:rsidP="00650FE7">
      <w:pPr>
        <w:rPr>
          <w:lang w:val="en-US"/>
        </w:rPr>
      </w:pPr>
      <w:r w:rsidRPr="007B23C2">
        <w:rPr>
          <w:lang w:val="en-US"/>
        </w:rPr>
        <w:t xml:space="preserve">    Ngoài ra, trong quá trình training, loss function không có sự đánh giá riêng biệt giữa error của bounding box kích thước nhỏ so với error của bounding box kích thước lớn. Việc coi chúng như cùng loại và tổng hợp lại làm ảnh hưởng đến độ chính xác toàn cục của mạng. Error nhỏ trên box lớn nhìn chung ít tác hại, nhưng error nhỏ với box rất nhỏ sẽ đặc biệt ảnh hưởng đến giá trị IOU.</w:t>
      </w:r>
    </w:p>
    <w:p w:rsidR="00055C98" w:rsidRPr="007B23C2" w:rsidRDefault="005548FA" w:rsidP="00055C98">
      <w:pPr>
        <w:pStyle w:val="Heading2"/>
        <w:rPr>
          <w:lang w:val="en-US"/>
        </w:rPr>
      </w:pPr>
      <w:bookmarkStart w:id="48" w:name="_Toc516428954"/>
      <w:r w:rsidRPr="007B23C2">
        <w:rPr>
          <w:lang w:val="en-US"/>
        </w:rPr>
        <w:t>2.3 Kết luận chương</w:t>
      </w:r>
      <w:bookmarkEnd w:id="48"/>
    </w:p>
    <w:p w:rsidR="00155A98" w:rsidRPr="007B23C2" w:rsidRDefault="00966705" w:rsidP="00155A98">
      <w:pPr>
        <w:rPr>
          <w:lang w:val="en-US"/>
        </w:rPr>
      </w:pPr>
      <w:r w:rsidRPr="007B23C2">
        <w:rPr>
          <w:lang w:val="en-US"/>
        </w:rPr>
        <w:t xml:space="preserve">Do yêu cầu trong bài toàn nhận dạng hoạt động người đa góc nhìn là </w:t>
      </w:r>
      <w:r w:rsidR="00055C98" w:rsidRPr="007B23C2">
        <w:rPr>
          <w:lang w:val="en-US"/>
        </w:rPr>
        <w:t xml:space="preserve">toán yêu cầu số lượng tính toán cao, do cần xử lý dữ liệu từ </w:t>
      </w:r>
      <w:r w:rsidRPr="007B23C2">
        <w:rPr>
          <w:lang w:val="en-US"/>
        </w:rPr>
        <w:t xml:space="preserve"> </w:t>
      </w:r>
      <w:r w:rsidR="00055C98" w:rsidRPr="007B23C2">
        <w:rPr>
          <w:lang w:val="en-US"/>
        </w:rPr>
        <w:t>nhiều camera đồng thời, không những vậy bài toán nhận dạng hoạt động cũng là bài toán thách thức, cần nhiều tài nguyên xử lý nên giai đoạn phát hiện người trong ảnh cần độ chính xác cao với tốc độ tính toán nhanh. Do vậy em lựa chọn kiến trúc YOLO để huấn luyện và thử nghiệm cho bài toán phát hiện người. Tuy nhiên, các phiên bản YOLO hiện có chủ yếu tập trung vào bài toán phát hiện đối tượng nói chung nên đối với bài toán phát hiện người sẽ cho độ chính xác chưa được như mong muốn của bài toán em cần giải quyết. Do vậy trong đồ án này em sẽ tiến hành chuẩn bị bộ dữ liệu, huấn luyện và thử nghiệm cho bài toán cụ thể là phát hiện người đa góc nhìn.</w:t>
      </w:r>
    </w:p>
    <w:p w:rsidR="00C5061D" w:rsidRPr="007B23C2" w:rsidRDefault="006A1AD9" w:rsidP="0080712E">
      <w:pPr>
        <w:pStyle w:val="Heading1"/>
        <w:numPr>
          <w:ilvl w:val="0"/>
          <w:numId w:val="0"/>
        </w:numPr>
        <w:ind w:left="432"/>
        <w:rPr>
          <w:lang w:val="en-US"/>
        </w:rPr>
      </w:pPr>
      <w:bookmarkStart w:id="49" w:name="__RefHeading___Toc483465120"/>
      <w:bookmarkStart w:id="50" w:name="__RefHeading___Toc483465121"/>
      <w:bookmarkEnd w:id="49"/>
      <w:bookmarkEnd w:id="50"/>
      <w:r w:rsidRPr="007B23C2">
        <w:br w:type="page"/>
      </w:r>
      <w:bookmarkStart w:id="51" w:name="_Toc516428955"/>
      <w:r w:rsidR="00AF584A" w:rsidRPr="007B23C2">
        <w:lastRenderedPageBreak/>
        <w:t xml:space="preserve">CHƯƠNG 3: </w:t>
      </w:r>
      <w:bookmarkStart w:id="52" w:name="__RefHeading___Toc483465122"/>
      <w:bookmarkEnd w:id="52"/>
      <w:r w:rsidR="0097654C" w:rsidRPr="007B23C2">
        <w:rPr>
          <w:lang w:val="en-US"/>
        </w:rPr>
        <w:t>TRIỂN KHAI VÀ ĐÁNH GIÁ THỬ NGHIỆM MÔ ĐUN PHÁT HIỆN NGƯỜI</w:t>
      </w:r>
      <w:bookmarkEnd w:id="51"/>
    </w:p>
    <w:p w:rsidR="00EE5637" w:rsidRPr="007B23C2" w:rsidRDefault="00EE5637" w:rsidP="00EE5637">
      <w:pPr>
        <w:pStyle w:val="Heading2"/>
        <w:rPr>
          <w:lang w:val="en-US"/>
        </w:rPr>
      </w:pPr>
      <w:bookmarkStart w:id="53" w:name="_Toc513766376"/>
      <w:bookmarkStart w:id="54" w:name="_Toc516428956"/>
      <w:r w:rsidRPr="007B23C2">
        <w:rPr>
          <w:lang w:val="en-US"/>
        </w:rPr>
        <w:t>3.1.</w:t>
      </w:r>
      <w:bookmarkEnd w:id="53"/>
      <w:r w:rsidRPr="007B23C2">
        <w:rPr>
          <w:lang w:val="en-US"/>
        </w:rPr>
        <w:t xml:space="preserve"> Cài đặt và huấn luyện mạng</w:t>
      </w:r>
      <w:bookmarkEnd w:id="54"/>
    </w:p>
    <w:p w:rsidR="009457B9" w:rsidRPr="007B23C2" w:rsidRDefault="009457B9" w:rsidP="009457B9">
      <w:pPr>
        <w:pStyle w:val="Heading3"/>
        <w:rPr>
          <w:lang w:val="en-US"/>
        </w:rPr>
      </w:pPr>
      <w:bookmarkStart w:id="55" w:name="_Toc516428957"/>
      <w:r w:rsidRPr="007B23C2">
        <w:rPr>
          <w:lang w:val="en-US"/>
        </w:rPr>
        <w:t>3.1.1.</w:t>
      </w:r>
      <w:r w:rsidR="00F90CE9">
        <w:rPr>
          <w:lang w:val="en-US"/>
        </w:rPr>
        <w:t xml:space="preserve"> </w:t>
      </w:r>
      <w:r w:rsidRPr="007B23C2">
        <w:rPr>
          <w:lang w:val="en-US"/>
        </w:rPr>
        <w:t>Môi trường lập trình và thư viện</w:t>
      </w:r>
      <w:bookmarkEnd w:id="55"/>
    </w:p>
    <w:p w:rsidR="009457B9" w:rsidRPr="007B23C2" w:rsidRDefault="00E544BA" w:rsidP="009457B9">
      <w:pPr>
        <w:rPr>
          <w:lang w:val="en-US"/>
        </w:rPr>
      </w:pPr>
      <w:r w:rsidRPr="007B23C2">
        <w:rPr>
          <w:lang w:val="en-US"/>
        </w:rPr>
        <w:t xml:space="preserve">Để </w:t>
      </w:r>
      <w:r w:rsidR="009457B9" w:rsidRPr="007B23C2">
        <w:rPr>
          <w:lang w:val="en-US"/>
        </w:rPr>
        <w:t>thực hiện huấn luyện và thử nghiệm YOLO, em đã sử dụng các công cụ sau:</w:t>
      </w:r>
    </w:p>
    <w:p w:rsidR="009457B9" w:rsidRPr="007B23C2" w:rsidRDefault="009457B9" w:rsidP="009457B9">
      <w:pPr>
        <w:rPr>
          <w:b/>
          <w:lang w:val="en-US"/>
        </w:rPr>
      </w:pPr>
      <w:r w:rsidRPr="007B23C2">
        <w:rPr>
          <w:b/>
          <w:lang w:val="en-US"/>
        </w:rPr>
        <w:t xml:space="preserve">Framework sử dụng cho mạng nơ ron: </w:t>
      </w:r>
      <w:hyperlink r:id="rId19" w:history="1">
        <w:r w:rsidRPr="007B23C2">
          <w:rPr>
            <w:rStyle w:val="Hyperlink"/>
            <w:b/>
            <w:color w:val="auto"/>
            <w:lang w:val="en-US"/>
          </w:rPr>
          <w:t>Darknet</w:t>
        </w:r>
      </w:hyperlink>
    </w:p>
    <w:p w:rsidR="009457B9" w:rsidRPr="007B23C2" w:rsidRDefault="009457B9" w:rsidP="009457B9">
      <w:pPr>
        <w:rPr>
          <w:lang w:val="en-US"/>
        </w:rPr>
      </w:pPr>
      <w:r w:rsidRPr="007B23C2">
        <w:rPr>
          <w:lang w:val="en-US"/>
        </w:rPr>
        <w:t>Darknet là  một thư viện mã nguồn mở viết bằng C và CUDA sử dụng để triển khai mạng nơ ron tích chập. Darknet đã được các tác giả sử dụng để huấn luyện vào thử nghiệm YOLO nên em lựa chọn thư viện này để triển khải mạng nơ ron nhanh chóng hơn.</w:t>
      </w:r>
    </w:p>
    <w:p w:rsidR="009457B9" w:rsidRPr="007B23C2" w:rsidRDefault="009457B9" w:rsidP="009457B9">
      <w:pPr>
        <w:rPr>
          <w:b/>
          <w:lang w:val="en-US"/>
        </w:rPr>
      </w:pPr>
      <w:r w:rsidRPr="007B23C2">
        <w:rPr>
          <w:b/>
          <w:lang w:val="en-US"/>
        </w:rPr>
        <w:t>Framework sử dụng cho xử lý ảnh: OpenCV và CUDA:</w:t>
      </w:r>
    </w:p>
    <w:p w:rsidR="009457B9" w:rsidRPr="007B23C2" w:rsidRDefault="009457B9" w:rsidP="009457B9">
      <w:pPr>
        <w:rPr>
          <w:lang w:val="en-US"/>
        </w:rPr>
      </w:pPr>
      <w:r w:rsidRPr="007B23C2">
        <w:rPr>
          <w:lang w:val="en-US"/>
        </w:rPr>
        <w:t>OpenCV là một thư viện xử lý ảnh và video mã nguồn mở được viết trên C</w:t>
      </w:r>
      <w:r w:rsidR="001B651E" w:rsidRPr="007B23C2">
        <w:rPr>
          <w:lang w:val="en-US"/>
        </w:rPr>
        <w:t>/C++, đây là thư viện phổ biến nhất cho xử lý ảnh và có nhiều giao diện cho phép sử dụng bằng các ngôn ngữ khác như java, python,... nên em lựa chọn để sử dụng cho phần xử lý ảnh trong đồ án. Trong khi đó CUDA là thư viện cho phép thực hiện tính toán song song trên các thiết bị phần cứng do NVIDIA phát triển. Kiến trúc CUDA hỗ trợ mọi chức năng tính toán thông qua ngôn ngữ C. Để cài đặt YOLO sử dụng GPU cho tính toán cần cái đặt thư viện này.</w:t>
      </w:r>
    </w:p>
    <w:p w:rsidR="009457B9" w:rsidRPr="007B23C2" w:rsidRDefault="009457B9" w:rsidP="009457B9">
      <w:pPr>
        <w:rPr>
          <w:b/>
          <w:lang w:val="en-US"/>
        </w:rPr>
      </w:pPr>
      <w:r w:rsidRPr="007B23C2">
        <w:rPr>
          <w:b/>
          <w:lang w:val="en-US"/>
        </w:rPr>
        <w:t xml:space="preserve">Công cụ chuẩn bị dữ liệu: </w:t>
      </w:r>
      <w:hyperlink r:id="rId20" w:history="1">
        <w:r w:rsidRPr="007B23C2">
          <w:rPr>
            <w:rStyle w:val="Hyperlink"/>
            <w:b/>
            <w:color w:val="auto"/>
            <w:lang w:val="en-US"/>
          </w:rPr>
          <w:t>LabelImg</w:t>
        </w:r>
      </w:hyperlink>
      <w:r w:rsidRPr="007B23C2">
        <w:rPr>
          <w:b/>
          <w:lang w:val="en-US"/>
        </w:rPr>
        <w:t>:</w:t>
      </w:r>
    </w:p>
    <w:p w:rsidR="001B651E" w:rsidRPr="007B23C2" w:rsidRDefault="001B651E" w:rsidP="009457B9">
      <w:pPr>
        <w:rPr>
          <w:lang w:val="en-US"/>
        </w:rPr>
      </w:pPr>
      <w:r w:rsidRPr="007B23C2">
        <w:rPr>
          <w:lang w:val="en-US"/>
        </w:rPr>
        <w:t>Đây là công cụ hỗ trợ anotation nhanh chóng và hiệu quả, hỗ trợ các định dạng cho huấn luyện dùng trong các framework phổ biến như XML, PASCAL VOC.</w:t>
      </w:r>
    </w:p>
    <w:p w:rsidR="009457B9" w:rsidRPr="007B23C2" w:rsidRDefault="009457B9" w:rsidP="009457B9">
      <w:pPr>
        <w:rPr>
          <w:b/>
          <w:lang w:val="en-US"/>
        </w:rPr>
      </w:pPr>
      <w:r w:rsidRPr="007B23C2">
        <w:rPr>
          <w:b/>
          <w:lang w:val="en-US"/>
        </w:rPr>
        <w:t>Ngôn ngữ lập trình Python và C:</w:t>
      </w:r>
    </w:p>
    <w:p w:rsidR="001B651E" w:rsidRPr="007B23C2" w:rsidRDefault="001B651E" w:rsidP="009457B9">
      <w:pPr>
        <w:rPr>
          <w:lang w:val="en-US"/>
        </w:rPr>
      </w:pPr>
      <w:r w:rsidRPr="007B23C2">
        <w:rPr>
          <w:lang w:val="en-US"/>
        </w:rPr>
        <w:t>Do Darknet sử dụng ngôn ngữ lập trình C nên em sử dụng ngôn ngữ này cho việc huấn luyện và thử nghiệm. Ngoài ra ngôn ngữ python được em sử dụng cho quá trình chuẩn bị dữ liệu cũng như thống kê kết quả của đồ án.</w:t>
      </w:r>
    </w:p>
    <w:p w:rsidR="009457B9" w:rsidRPr="007B23C2" w:rsidRDefault="009457B9" w:rsidP="009457B9">
      <w:pPr>
        <w:rPr>
          <w:lang w:val="en-US"/>
        </w:rPr>
      </w:pPr>
      <w:r w:rsidRPr="007B23C2">
        <w:rPr>
          <w:b/>
          <w:lang w:val="en-US"/>
        </w:rPr>
        <w:t>Cấu hình máy tính sử dụng để huấn luyện và thử nghiệm:</w:t>
      </w:r>
      <w:r w:rsidR="001B651E" w:rsidRPr="007B23C2">
        <w:rPr>
          <w:b/>
          <w:lang w:val="en-US"/>
        </w:rPr>
        <w:t xml:space="preserve"> </w:t>
      </w:r>
      <w:r w:rsidR="001B651E" w:rsidRPr="007B23C2">
        <w:rPr>
          <w:lang w:val="en-US"/>
        </w:rPr>
        <w:t>12 core CPU 2.5GHz, GPU GeForce GTX 970, 4GB V</w:t>
      </w:r>
      <w:r w:rsidR="007B23C2" w:rsidRPr="007B23C2">
        <w:rPr>
          <w:lang w:val="en-US"/>
        </w:rPr>
        <w:t>r</w:t>
      </w:r>
      <w:r w:rsidR="001B651E" w:rsidRPr="007B23C2">
        <w:rPr>
          <w:lang w:val="en-US"/>
        </w:rPr>
        <w:t>am</w:t>
      </w:r>
      <w:r w:rsidR="007B23C2">
        <w:rPr>
          <w:lang w:val="en-US"/>
        </w:rPr>
        <w:t>.</w:t>
      </w:r>
    </w:p>
    <w:p w:rsidR="00EE5637" w:rsidRDefault="00EE5637" w:rsidP="00EE5637">
      <w:pPr>
        <w:pStyle w:val="Heading2"/>
        <w:rPr>
          <w:lang w:val="en-US"/>
        </w:rPr>
      </w:pPr>
      <w:bookmarkStart w:id="56" w:name="_Toc516428958"/>
      <w:r w:rsidRPr="007B23C2">
        <w:rPr>
          <w:lang w:val="en-US"/>
        </w:rPr>
        <w:t>3.2. Dữ liệu và thước đo đánh giá</w:t>
      </w:r>
      <w:bookmarkEnd w:id="56"/>
    </w:p>
    <w:p w:rsidR="007B23C2" w:rsidRPr="007B23C2" w:rsidRDefault="007B23C2" w:rsidP="007B23C2">
      <w:pPr>
        <w:pStyle w:val="Heading3"/>
        <w:rPr>
          <w:lang w:val="en-US"/>
        </w:rPr>
      </w:pPr>
      <w:r>
        <w:rPr>
          <w:lang w:val="en-US"/>
        </w:rPr>
        <w:t xml:space="preserve">3.2.1. </w:t>
      </w:r>
      <w:r w:rsidR="00C64ED5">
        <w:rPr>
          <w:lang w:val="en-US"/>
        </w:rPr>
        <w:t>Bộ cơ sở dữ liệu</w:t>
      </w:r>
    </w:p>
    <w:p w:rsidR="00EE5637" w:rsidRPr="007B23C2" w:rsidRDefault="00EE5637" w:rsidP="00EE5637">
      <w:pPr>
        <w:rPr>
          <w:lang w:val="en-US"/>
        </w:rPr>
      </w:pPr>
      <w:r w:rsidRPr="007B23C2">
        <w:rPr>
          <w:lang w:val="en-US"/>
        </w:rPr>
        <w:t xml:space="preserve">Bộ cơ sở dữ liệu MICA được em sử dụng để đánh giá mô hình đề xuất. Bộ dữ liệu MICA bao gồm các video được ghi hình trong điều kiện trong phòng thí nghiệm, các camera được gắn cố định và ghi hình theo 7 góc khác nhau theo dõi hoạt động của người. Đây là bộ dữ </w:t>
      </w:r>
      <w:r w:rsidRPr="007B23C2">
        <w:rPr>
          <w:lang w:val="en-US"/>
        </w:rPr>
        <w:lastRenderedPageBreak/>
        <w:t>liệu multiview lớn với số lượng người tham gia thu thập dữ liệu là 50 người, với 21 hành động khác nhau được sử dụng để đánh giá, thử nghiệm với các bài toàn phát hiện, nhận dạng hành động của người. Dữ liệu được thu thập bởi camera Kinect với độ phân giải 640x480, bao gồm dữ liệu ảnh màu RGB, dữ liệu ảnh độ sâu và dữ liệu cảm biến gia tốc gắn trên người.</w:t>
      </w:r>
    </w:p>
    <w:p w:rsidR="00EE5637" w:rsidRPr="007B23C2" w:rsidRDefault="00EE5637" w:rsidP="00EE5637">
      <w:pPr>
        <w:rPr>
          <w:lang w:val="en-US"/>
        </w:rPr>
      </w:pPr>
      <w:r w:rsidRPr="007B23C2">
        <w:rPr>
          <w:lang w:val="en-US"/>
        </w:rPr>
        <w:t>Dưới đây là hình minh họa bộ cơ sở dữ liệu MICA thể hiện các dữ liệu ảnh màu, ảnh độ sâu và dữ liệu gia tốc.</w:t>
      </w:r>
    </w:p>
    <w:p w:rsidR="00EE5637" w:rsidRPr="007B23C2" w:rsidRDefault="00D773A8" w:rsidP="00EE5637">
      <w:pPr>
        <w:jc w:val="center"/>
        <w:rPr>
          <w:lang w:val="en-US"/>
        </w:rPr>
      </w:pPr>
      <w:r w:rsidRPr="007B23C2">
        <w:rPr>
          <w:noProof/>
          <w:lang w:val="en-GB" w:eastAsia="en-GB"/>
        </w:rPr>
        <w:drawing>
          <wp:inline distT="0" distB="0" distL="0" distR="0" wp14:anchorId="78DFDD0E" wp14:editId="3F30630A">
            <wp:extent cx="4000500" cy="2990850"/>
            <wp:effectExtent l="0" t="0" r="0" b="0"/>
            <wp:docPr id="9" name="Picture 8" descr="C:\Users\nguye\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Pictures\Screenshots\Screenshot (4).png"/>
                    <pic:cNvPicPr>
                      <a:picLocks noChangeAspect="1" noChangeArrowheads="1"/>
                    </pic:cNvPicPr>
                  </pic:nvPicPr>
                  <pic:blipFill>
                    <a:blip r:embed="rId21">
                      <a:extLst>
                        <a:ext uri="{28A0092B-C50C-407E-A947-70E740481C1C}">
                          <a14:useLocalDpi xmlns:a14="http://schemas.microsoft.com/office/drawing/2010/main" val="0"/>
                        </a:ext>
                      </a:extLst>
                    </a:blip>
                    <a:srcRect l="15123" t="3841" r="15077" b="3683"/>
                    <a:stretch>
                      <a:fillRect/>
                    </a:stretch>
                  </pic:blipFill>
                  <pic:spPr bwMode="auto">
                    <a:xfrm>
                      <a:off x="0" y="0"/>
                      <a:ext cx="4000500" cy="2990850"/>
                    </a:xfrm>
                    <a:prstGeom prst="rect">
                      <a:avLst/>
                    </a:prstGeom>
                    <a:noFill/>
                    <a:ln>
                      <a:noFill/>
                    </a:ln>
                  </pic:spPr>
                </pic:pic>
              </a:graphicData>
            </a:graphic>
          </wp:inline>
        </w:drawing>
      </w:r>
    </w:p>
    <w:p w:rsidR="00EE5637" w:rsidRPr="007B23C2" w:rsidRDefault="00EE5637" w:rsidP="00EE5637">
      <w:pPr>
        <w:keepNext/>
      </w:pPr>
    </w:p>
    <w:p w:rsidR="00EE5637" w:rsidRPr="007B23C2" w:rsidRDefault="00EE5637" w:rsidP="00EE5637">
      <w:pPr>
        <w:pStyle w:val="Caption"/>
        <w:rPr>
          <w:lang w:val="en-US"/>
        </w:rPr>
      </w:pPr>
      <w:bookmarkStart w:id="57" w:name="_Ref484171016"/>
      <w:bookmarkStart w:id="58" w:name="_Toc484157803"/>
      <w:r w:rsidRPr="007B23C2">
        <w:t xml:space="preserve">Hình </w:t>
      </w:r>
      <w:bookmarkEnd w:id="57"/>
      <w:r w:rsidRPr="007B23C2">
        <w:rPr>
          <w:lang w:val="en-US"/>
        </w:rPr>
        <w:t xml:space="preserve">1: </w:t>
      </w:r>
      <w:bookmarkEnd w:id="58"/>
      <w:r w:rsidRPr="007B23C2">
        <w:rPr>
          <w:lang w:val="en-US"/>
        </w:rPr>
        <w:t>Các dữ liệu trong bộ dữ liệu MICA</w:t>
      </w:r>
    </w:p>
    <w:p w:rsidR="00EE5637" w:rsidRPr="007B23C2" w:rsidRDefault="00EE5637" w:rsidP="00EE5637">
      <w:pPr>
        <w:rPr>
          <w:lang w:val="en-US"/>
        </w:rPr>
      </w:pPr>
    </w:p>
    <w:p w:rsidR="00EE5637" w:rsidRPr="007B23C2" w:rsidRDefault="00EE5637" w:rsidP="00EE5637">
      <w:pPr>
        <w:rPr>
          <w:lang w:val="en-US"/>
        </w:rPr>
      </w:pPr>
      <w:r w:rsidRPr="007B23C2">
        <w:rPr>
          <w:lang w:val="en-US"/>
        </w:rPr>
        <w:t>Để phục vụ bài toán phát hiện người, em đã trích xuất một phần trong bộ cơ sở dữ liệu MICA để phục vụ huấn luyện và thử nghiệm. Dữ liệu này bao gồm các ảnh màu RGB có độ phân giải 640x480 trích xuất từ các clip chứa ảnh màu.</w:t>
      </w:r>
    </w:p>
    <w:p w:rsidR="00EE5637" w:rsidRPr="007B23C2" w:rsidRDefault="00EE5637" w:rsidP="00EE5637">
      <w:pPr>
        <w:rPr>
          <w:lang w:val="en-US"/>
        </w:rPr>
      </w:pPr>
      <w:r w:rsidRPr="007B23C2">
        <w:rPr>
          <w:lang w:val="en-US"/>
        </w:rPr>
        <w:t xml:space="preserve">Bộ dữ liệu này được trích xuất từ clip của 15 người/50 người trong bộ cơ sở dữ liệu, bao quát 21 hành động của người bao gồm: </w:t>
      </w:r>
    </w:p>
    <w:p w:rsidR="00EE5637" w:rsidRPr="007B23C2" w:rsidRDefault="00EE5637" w:rsidP="00EE5637">
      <w:pPr>
        <w:rPr>
          <w:lang w:val="en-US"/>
        </w:rPr>
      </w:pPr>
      <w:r w:rsidRPr="007B23C2">
        <w:rPr>
          <w:lang w:val="en-US"/>
        </w:rPr>
        <w:tab/>
        <w:t>1: Đi bộ theo các hướng</w:t>
      </w:r>
    </w:p>
    <w:p w:rsidR="00EE5637" w:rsidRPr="007B23C2" w:rsidRDefault="00EE5637" w:rsidP="00EE5637">
      <w:pPr>
        <w:rPr>
          <w:lang w:val="en-US"/>
        </w:rPr>
      </w:pPr>
      <w:r w:rsidRPr="007B23C2">
        <w:rPr>
          <w:lang w:val="en-US"/>
        </w:rPr>
        <w:tab/>
        <w:t xml:space="preserve">2: Chạy chậm </w:t>
      </w:r>
    </w:p>
    <w:p w:rsidR="00EE5637" w:rsidRPr="007B23C2" w:rsidRDefault="00EE5637" w:rsidP="00EE5637">
      <w:pPr>
        <w:rPr>
          <w:lang w:val="en-US"/>
        </w:rPr>
      </w:pPr>
      <w:r w:rsidRPr="007B23C2">
        <w:rPr>
          <w:lang w:val="en-US"/>
        </w:rPr>
        <w:tab/>
        <w:t>3: Nhảy tại chỗ</w:t>
      </w:r>
    </w:p>
    <w:p w:rsidR="00EE5637" w:rsidRPr="007B23C2" w:rsidRDefault="00EE5637" w:rsidP="00EE5637">
      <w:pPr>
        <w:rPr>
          <w:lang w:val="en-US"/>
        </w:rPr>
      </w:pPr>
      <w:r w:rsidRPr="007B23C2">
        <w:rPr>
          <w:lang w:val="en-US"/>
        </w:rPr>
        <w:tab/>
        <w:t>4: Cử động tay và đầu gối</w:t>
      </w:r>
    </w:p>
    <w:p w:rsidR="00EE5637" w:rsidRPr="007B23C2" w:rsidRDefault="00EE5637" w:rsidP="00EE5637">
      <w:pPr>
        <w:rPr>
          <w:lang w:val="en-US"/>
        </w:rPr>
      </w:pPr>
      <w:r w:rsidRPr="007B23C2">
        <w:rPr>
          <w:lang w:val="en-US"/>
        </w:rPr>
        <w:tab/>
        <w:t>5: Cúi xuống nhặt đồ bằng tay trái</w:t>
      </w:r>
    </w:p>
    <w:p w:rsidR="00EE5637" w:rsidRPr="007B23C2" w:rsidRDefault="00EE5637" w:rsidP="00EE5637">
      <w:pPr>
        <w:rPr>
          <w:lang w:val="en-US"/>
        </w:rPr>
      </w:pPr>
      <w:r w:rsidRPr="007B23C2">
        <w:rPr>
          <w:lang w:val="en-US"/>
        </w:rPr>
        <w:tab/>
        <w:t>6: Cúi xuống nhặt đồ bằng tay phải</w:t>
      </w:r>
    </w:p>
    <w:p w:rsidR="00EE5637" w:rsidRPr="007B23C2" w:rsidRDefault="00EE5637" w:rsidP="00EE5637">
      <w:pPr>
        <w:rPr>
          <w:lang w:val="en-US"/>
        </w:rPr>
      </w:pPr>
      <w:r w:rsidRPr="007B23C2">
        <w:rPr>
          <w:lang w:val="en-US"/>
        </w:rPr>
        <w:tab/>
        <w:t xml:space="preserve">7: Đi loạng choạng </w:t>
      </w:r>
    </w:p>
    <w:p w:rsidR="00EE5637" w:rsidRPr="007B23C2" w:rsidRDefault="00EE5637" w:rsidP="00EE5637">
      <w:pPr>
        <w:rPr>
          <w:lang w:val="en-US"/>
        </w:rPr>
      </w:pPr>
      <w:r w:rsidRPr="007B23C2">
        <w:rPr>
          <w:lang w:val="en-US"/>
        </w:rPr>
        <w:lastRenderedPageBreak/>
        <w:tab/>
        <w:t>8: Ngã về phía trước</w:t>
      </w:r>
    </w:p>
    <w:p w:rsidR="00EE5637" w:rsidRPr="007B23C2" w:rsidRDefault="00EE5637" w:rsidP="00EE5637">
      <w:pPr>
        <w:rPr>
          <w:lang w:val="en-US"/>
        </w:rPr>
      </w:pPr>
      <w:r w:rsidRPr="007B23C2">
        <w:rPr>
          <w:lang w:val="en-US"/>
        </w:rPr>
        <w:tab/>
        <w:t>9: Ngã về phía sau</w:t>
      </w:r>
    </w:p>
    <w:p w:rsidR="00EE5637" w:rsidRPr="007B23C2" w:rsidRDefault="00EE5637" w:rsidP="00EE5637">
      <w:pPr>
        <w:rPr>
          <w:lang w:val="en-US"/>
        </w:rPr>
      </w:pPr>
      <w:r w:rsidRPr="007B23C2">
        <w:rPr>
          <w:lang w:val="en-US"/>
        </w:rPr>
        <w:tab/>
        <w:t>10: Ngã về bên trái</w:t>
      </w:r>
    </w:p>
    <w:p w:rsidR="00EE5637" w:rsidRPr="007B23C2" w:rsidRDefault="00EE5637" w:rsidP="00EE5637">
      <w:pPr>
        <w:rPr>
          <w:lang w:val="en-US"/>
        </w:rPr>
      </w:pPr>
      <w:r w:rsidRPr="007B23C2">
        <w:rPr>
          <w:lang w:val="en-US"/>
        </w:rPr>
        <w:tab/>
        <w:t>11: Ngã về bên phải</w:t>
      </w:r>
    </w:p>
    <w:p w:rsidR="00EE5637" w:rsidRPr="007B23C2" w:rsidRDefault="00EE5637" w:rsidP="00EE5637">
      <w:pPr>
        <w:rPr>
          <w:lang w:val="en-US"/>
        </w:rPr>
      </w:pPr>
      <w:r w:rsidRPr="007B23C2">
        <w:rPr>
          <w:lang w:val="en-US"/>
        </w:rPr>
        <w:tab/>
        <w:t xml:space="preserve">12: Bò </w:t>
      </w:r>
    </w:p>
    <w:p w:rsidR="00EE5637" w:rsidRPr="007B23C2" w:rsidRDefault="00EE5637" w:rsidP="00EE5637">
      <w:pPr>
        <w:rPr>
          <w:lang w:val="en-US"/>
        </w:rPr>
      </w:pPr>
      <w:r w:rsidRPr="007B23C2">
        <w:rPr>
          <w:lang w:val="en-US"/>
        </w:rPr>
        <w:tab/>
        <w:t>13: Ngồi lên ghế rồi đứng lên</w:t>
      </w:r>
    </w:p>
    <w:p w:rsidR="00EE5637" w:rsidRPr="007B23C2" w:rsidRDefault="00EE5637" w:rsidP="00EE5637">
      <w:pPr>
        <w:rPr>
          <w:lang w:val="en-US"/>
        </w:rPr>
      </w:pPr>
      <w:r w:rsidRPr="007B23C2">
        <w:rPr>
          <w:lang w:val="en-US"/>
        </w:rPr>
        <w:tab/>
        <w:t>14: Di chuyển ghế sang vị trí khác</w:t>
      </w:r>
    </w:p>
    <w:p w:rsidR="00EE5637" w:rsidRPr="007B23C2" w:rsidRDefault="00EE5637" w:rsidP="00EE5637">
      <w:pPr>
        <w:rPr>
          <w:lang w:val="en-US"/>
        </w:rPr>
      </w:pPr>
      <w:r w:rsidRPr="007B23C2">
        <w:rPr>
          <w:lang w:val="en-US"/>
        </w:rPr>
        <w:tab/>
        <w:t>15: Ngã về bên trái khi đang ngồi trên ghế</w:t>
      </w:r>
    </w:p>
    <w:p w:rsidR="00EE5637" w:rsidRPr="007B23C2" w:rsidRDefault="00EE5637" w:rsidP="00EE5637">
      <w:pPr>
        <w:rPr>
          <w:lang w:val="en-US"/>
        </w:rPr>
      </w:pPr>
      <w:r w:rsidRPr="007B23C2">
        <w:rPr>
          <w:lang w:val="en-US"/>
        </w:rPr>
        <w:tab/>
        <w:t>16: Ngã về bên phải khi đang ngồi trên ghế</w:t>
      </w:r>
    </w:p>
    <w:p w:rsidR="00EE5637" w:rsidRPr="007B23C2" w:rsidRDefault="00EE5637" w:rsidP="00EE5637">
      <w:pPr>
        <w:rPr>
          <w:lang w:val="en-US"/>
        </w:rPr>
      </w:pPr>
      <w:r w:rsidRPr="007B23C2">
        <w:rPr>
          <w:lang w:val="en-US"/>
        </w:rPr>
        <w:tab/>
        <w:t xml:space="preserve">17: Ngồi lên giường rồi đứng lên </w:t>
      </w:r>
    </w:p>
    <w:p w:rsidR="00EE5637" w:rsidRPr="007B23C2" w:rsidRDefault="00EE5637" w:rsidP="00EE5637">
      <w:pPr>
        <w:rPr>
          <w:lang w:val="en-US"/>
        </w:rPr>
      </w:pPr>
      <w:r w:rsidRPr="007B23C2">
        <w:rPr>
          <w:lang w:val="en-US"/>
        </w:rPr>
        <w:tab/>
        <w:t>18: Nằm lên giường rồi ngồi dậy</w:t>
      </w:r>
    </w:p>
    <w:p w:rsidR="00EE5637" w:rsidRPr="007B23C2" w:rsidRDefault="00EE5637" w:rsidP="00EE5637">
      <w:pPr>
        <w:rPr>
          <w:lang w:val="en-US"/>
        </w:rPr>
      </w:pPr>
      <w:r w:rsidRPr="007B23C2">
        <w:rPr>
          <w:lang w:val="en-US"/>
        </w:rPr>
        <w:tab/>
        <w:t>19: Ngã xuống về bên trái khi đang nằm trên giường</w:t>
      </w:r>
    </w:p>
    <w:p w:rsidR="00EE5637" w:rsidRPr="007B23C2" w:rsidRDefault="00EE5637" w:rsidP="00EE5637">
      <w:pPr>
        <w:rPr>
          <w:lang w:val="en-US"/>
        </w:rPr>
      </w:pPr>
      <w:r w:rsidRPr="007B23C2">
        <w:rPr>
          <w:lang w:val="en-US"/>
        </w:rPr>
        <w:tab/>
        <w:t>20: Nằm ngược lại, ngã xuống về bên phải khi đang nằm trên giường</w:t>
      </w:r>
    </w:p>
    <w:p w:rsidR="00EE5637" w:rsidRPr="007B23C2" w:rsidRDefault="00EE5637" w:rsidP="00EE5637">
      <w:pPr>
        <w:rPr>
          <w:lang w:val="en-US"/>
        </w:rPr>
      </w:pPr>
      <w:r w:rsidRPr="007B23C2">
        <w:rPr>
          <w:lang w:val="en-US"/>
        </w:rPr>
        <w:tab/>
      </w:r>
    </w:p>
    <w:p w:rsidR="00EE5637" w:rsidRPr="007B23C2" w:rsidRDefault="00EE5637" w:rsidP="00EE5637">
      <w:pPr>
        <w:rPr>
          <w:lang w:val="en-US"/>
        </w:rPr>
      </w:pPr>
      <w:r w:rsidRPr="007B23C2">
        <w:rPr>
          <w:lang w:val="en-US"/>
        </w:rPr>
        <w:t>Bộ dữ liệu sau đó được ground truth bằng tay và được chia làm 2 phần cho giai đoạn huấ</w:t>
      </w:r>
      <w:r w:rsidR="00055C98" w:rsidRPr="007B23C2">
        <w:rPr>
          <w:lang w:val="en-US"/>
        </w:rPr>
        <w:t>n luyện và kiểm thử phương pháp trong đó.</w:t>
      </w:r>
    </w:p>
    <w:p w:rsidR="00055C98" w:rsidRPr="007B23C2" w:rsidRDefault="00055C98" w:rsidP="00EE5637">
      <w:pPr>
        <w:rPr>
          <w:lang w:val="en-US"/>
        </w:rPr>
      </w:pPr>
      <w:r w:rsidRPr="007B23C2">
        <w:rPr>
          <w:lang w:val="en-US"/>
        </w:rPr>
        <w:t xml:space="preserve">Số lượng ảnh cho huấn luyện: </w:t>
      </w:r>
      <w:r w:rsidRPr="007B23C2">
        <w:rPr>
          <w:b/>
          <w:lang w:val="en-US"/>
        </w:rPr>
        <w:t>13165</w:t>
      </w:r>
    </w:p>
    <w:p w:rsidR="00055C98" w:rsidRPr="007B23C2" w:rsidRDefault="00055C98" w:rsidP="00EE5637">
      <w:pPr>
        <w:rPr>
          <w:lang w:val="en-US"/>
        </w:rPr>
      </w:pPr>
      <w:r w:rsidRPr="007B23C2">
        <w:rPr>
          <w:lang w:val="en-US"/>
        </w:rPr>
        <w:t xml:space="preserve">Số lượng ảnh cho kiểm thử: </w:t>
      </w:r>
      <w:r w:rsidRPr="007B23C2">
        <w:rPr>
          <w:b/>
          <w:lang w:val="en-US"/>
        </w:rPr>
        <w:t>4386</w:t>
      </w:r>
    </w:p>
    <w:p w:rsidR="00197C44" w:rsidRPr="007B23C2" w:rsidRDefault="00D773A8" w:rsidP="00197C44">
      <w:pPr>
        <w:keepNext/>
        <w:jc w:val="center"/>
      </w:pPr>
      <w:r w:rsidRPr="007B23C2">
        <w:rPr>
          <w:noProof/>
          <w:lang w:val="en-GB" w:eastAsia="en-GB"/>
        </w:rPr>
        <w:drawing>
          <wp:inline distT="0" distB="0" distL="0" distR="0" wp14:anchorId="3E544156" wp14:editId="415B5DC1">
            <wp:extent cx="5572125" cy="3371850"/>
            <wp:effectExtent l="0" t="0" r="0"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3371850"/>
                    </a:xfrm>
                    <a:prstGeom prst="rect">
                      <a:avLst/>
                    </a:prstGeom>
                    <a:noFill/>
                    <a:ln>
                      <a:noFill/>
                    </a:ln>
                  </pic:spPr>
                </pic:pic>
              </a:graphicData>
            </a:graphic>
          </wp:inline>
        </w:drawing>
      </w:r>
    </w:p>
    <w:p w:rsidR="00EE5637" w:rsidRPr="007B23C2" w:rsidRDefault="00197C44" w:rsidP="00197C44">
      <w:pPr>
        <w:pStyle w:val="Caption"/>
        <w:rPr>
          <w:lang w:val="en-US"/>
        </w:rPr>
      </w:pPr>
      <w:bookmarkStart w:id="59" w:name="_Toc525772931"/>
      <w:r w:rsidRPr="007B23C2">
        <w:t xml:space="preserve">Hình </w:t>
      </w:r>
      <w:r w:rsidRPr="007B23C2">
        <w:fldChar w:fldCharType="begin"/>
      </w:r>
      <w:r w:rsidRPr="007B23C2">
        <w:instrText xml:space="preserve"> SEQ Hình \* ARABIC </w:instrText>
      </w:r>
      <w:r w:rsidRPr="007B23C2">
        <w:fldChar w:fldCharType="separate"/>
      </w:r>
      <w:r w:rsidR="006816D6">
        <w:rPr>
          <w:noProof/>
        </w:rPr>
        <w:t>8</w:t>
      </w:r>
      <w:r w:rsidRPr="007B23C2">
        <w:fldChar w:fldCharType="end"/>
      </w:r>
      <w:r w:rsidRPr="007B23C2">
        <w:rPr>
          <w:lang w:val="en-US"/>
        </w:rPr>
        <w:t xml:space="preserve"> Phân bố số lượng mẫu cho huấn luyện và kiểm kiểm trử trên từng </w:t>
      </w:r>
      <w:r w:rsidR="00945BE2">
        <w:rPr>
          <w:lang w:val="en-US"/>
        </w:rPr>
        <w:t>Kinect</w:t>
      </w:r>
      <w:bookmarkEnd w:id="59"/>
    </w:p>
    <w:p w:rsidR="00EE5637" w:rsidRPr="007B23C2" w:rsidRDefault="00EE5637" w:rsidP="00EE5637">
      <w:pPr>
        <w:rPr>
          <w:lang w:val="en-US"/>
        </w:rPr>
      </w:pPr>
      <w:r w:rsidRPr="007B23C2">
        <w:rPr>
          <w:lang w:val="en-US"/>
        </w:rPr>
        <w:t>Dưới đây là một số hình ảnh minh họa dữ liệu trong bộ dữ liệu sử dụng trong đồ án này:</w:t>
      </w:r>
    </w:p>
    <w:p w:rsidR="00EE5637" w:rsidRPr="007B23C2" w:rsidRDefault="00D773A8" w:rsidP="00EE5637">
      <w:pPr>
        <w:keepNext/>
      </w:pPr>
      <w:r w:rsidRPr="007B23C2">
        <w:rPr>
          <w:noProof/>
          <w:lang w:val="en-GB" w:eastAsia="en-GB"/>
        </w:rPr>
        <w:lastRenderedPageBreak/>
        <w:drawing>
          <wp:inline distT="0" distB="0" distL="0" distR="0" wp14:anchorId="692882F6" wp14:editId="52350D01">
            <wp:extent cx="5724525" cy="4067175"/>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rsidR="00EE5637" w:rsidRDefault="00EE5637" w:rsidP="00EE5637">
      <w:pPr>
        <w:pStyle w:val="Caption"/>
        <w:jc w:val="both"/>
        <w:rPr>
          <w:lang w:val="en-US"/>
        </w:rPr>
      </w:pPr>
      <w:r w:rsidRPr="007B23C2">
        <w:t xml:space="preserve">Hình </w:t>
      </w:r>
      <w:r w:rsidR="00197C44" w:rsidRPr="007B23C2">
        <w:rPr>
          <w:lang w:val="en-US"/>
        </w:rPr>
        <w:t>9</w:t>
      </w:r>
      <w:r w:rsidRPr="007B23C2">
        <w:rPr>
          <w:lang w:val="en-US"/>
        </w:rPr>
        <w:t>. Minh họa cơ sở dữ liệu cho huấn luyện và thử nghiệm (bounding box màu vàng thể hiện ground truth của dữ liệu)</w:t>
      </w:r>
    </w:p>
    <w:p w:rsidR="006816D6" w:rsidRDefault="006816D6" w:rsidP="006816D6">
      <w:pPr>
        <w:pStyle w:val="Heading3"/>
        <w:rPr>
          <w:lang w:val="en-US"/>
        </w:rPr>
      </w:pPr>
      <w:r>
        <w:rPr>
          <w:lang w:val="en-US"/>
        </w:rPr>
        <w:t>3.3.2 Chuẩn bị dữ liệu</w:t>
      </w:r>
    </w:p>
    <w:p w:rsidR="006816D6" w:rsidRDefault="006816D6" w:rsidP="006816D6">
      <w:pPr>
        <w:rPr>
          <w:rStyle w:val="Hyperlink"/>
          <w:color w:val="auto"/>
          <w:u w:val="none"/>
          <w:lang w:val="en-US"/>
        </w:rPr>
      </w:pPr>
      <w:r>
        <w:rPr>
          <w:lang w:val="en-US"/>
        </w:rPr>
        <w:t>Do dữ liệu trong bộ</w:t>
      </w:r>
      <w:r w:rsidRPr="007B23C2">
        <w:rPr>
          <w:lang w:val="en-US"/>
        </w:rPr>
        <w:t xml:space="preserve"> cơ sở dữ liệu MICA</w:t>
      </w:r>
      <w:r>
        <w:rPr>
          <w:lang w:val="en-US"/>
        </w:rPr>
        <w:t xml:space="preserve"> chưa được gán nhãn cho huấn luyện và kiểm thử nên cần thực hiện ground truth. Để thực hiện ground truth, em sử dụng công cụ </w:t>
      </w:r>
      <w:r w:rsidRPr="006816D6">
        <w:rPr>
          <w:b/>
          <w:lang w:val="en-US"/>
        </w:rPr>
        <w:t xml:space="preserve"> </w:t>
      </w:r>
      <w:hyperlink r:id="rId24" w:history="1">
        <w:r w:rsidRPr="006816D6">
          <w:rPr>
            <w:rStyle w:val="Hyperlink"/>
            <w:b/>
            <w:color w:val="auto"/>
            <w:lang w:val="en-US"/>
          </w:rPr>
          <w:t>LabelImg</w:t>
        </w:r>
      </w:hyperlink>
      <w:r>
        <w:rPr>
          <w:rStyle w:val="Hyperlink"/>
          <w:b/>
          <w:color w:val="auto"/>
          <w:lang w:val="en-US"/>
        </w:rPr>
        <w:t xml:space="preserve"> </w:t>
      </w:r>
      <w:r>
        <w:rPr>
          <w:rStyle w:val="Hyperlink"/>
          <w:color w:val="auto"/>
          <w:u w:val="none"/>
          <w:lang w:val="en-US"/>
        </w:rPr>
        <w:t xml:space="preserve">. Để tải công cụ ta truy cập trang </w:t>
      </w:r>
      <w:r w:rsidRPr="006816D6">
        <w:rPr>
          <w:rStyle w:val="Hyperlink"/>
          <w:color w:val="auto"/>
          <w:u w:val="none"/>
          <w:lang w:val="en-US"/>
        </w:rPr>
        <w:t>https://tzutalin.github.io/labelImg/</w:t>
      </w:r>
      <w:r>
        <w:rPr>
          <w:rStyle w:val="Hyperlink"/>
          <w:color w:val="auto"/>
          <w:u w:val="none"/>
          <w:lang w:val="en-US"/>
        </w:rPr>
        <w:t xml:space="preserve"> và lựa chọn phiên bản phù hợp với hệ điều hành sử dụng. </w:t>
      </w:r>
    </w:p>
    <w:p w:rsidR="006816D6" w:rsidRDefault="006816D6" w:rsidP="006816D6">
      <w:pPr>
        <w:keepNext/>
        <w:jc w:val="center"/>
      </w:pPr>
      <w:r w:rsidRPr="006816D6">
        <w:rPr>
          <w:rStyle w:val="Hyperlink"/>
          <w:noProof/>
          <w:color w:val="auto"/>
          <w:u w:val="none"/>
          <w:lang w:val="en-GB" w:eastAsia="en-GB"/>
        </w:rPr>
        <w:lastRenderedPageBreak/>
        <w:drawing>
          <wp:inline distT="0" distB="0" distL="0" distR="0" wp14:anchorId="1FAE4670" wp14:editId="7BD10476">
            <wp:extent cx="4713088" cy="3162300"/>
            <wp:effectExtent l="0" t="0" r="0" b="0"/>
            <wp:docPr id="15" name="Picture 15" descr="C:\Users\nguye\OneDrive\Pictures\Screenshots\2018-09-27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OneDrive\Pictures\Screenshots\2018-09-27 (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8458" cy="3165903"/>
                    </a:xfrm>
                    <a:prstGeom prst="rect">
                      <a:avLst/>
                    </a:prstGeom>
                    <a:noFill/>
                    <a:ln>
                      <a:noFill/>
                    </a:ln>
                  </pic:spPr>
                </pic:pic>
              </a:graphicData>
            </a:graphic>
          </wp:inline>
        </w:drawing>
      </w:r>
    </w:p>
    <w:p w:rsidR="006816D6" w:rsidRDefault="006816D6" w:rsidP="006816D6">
      <w:pPr>
        <w:pStyle w:val="Caption"/>
        <w:rPr>
          <w:rStyle w:val="Hyperlink"/>
          <w:color w:val="auto"/>
          <w:u w:val="none"/>
          <w:lang w:val="en-US"/>
        </w:rPr>
      </w:pPr>
      <w:bookmarkStart w:id="60" w:name="_Toc525772932"/>
      <w:r>
        <w:t xml:space="preserve">Hình </w:t>
      </w:r>
      <w:r>
        <w:fldChar w:fldCharType="begin"/>
      </w:r>
      <w:r>
        <w:instrText xml:space="preserve"> SEQ Hình \* ARABIC </w:instrText>
      </w:r>
      <w:r>
        <w:fldChar w:fldCharType="separate"/>
      </w:r>
      <w:r>
        <w:rPr>
          <w:noProof/>
        </w:rPr>
        <w:t>9</w:t>
      </w:r>
      <w:r>
        <w:fldChar w:fldCharType="end"/>
      </w:r>
      <w:r>
        <w:rPr>
          <w:lang w:val="en-US"/>
        </w:rPr>
        <w:t xml:space="preserve"> </w:t>
      </w:r>
      <w:r>
        <w:rPr>
          <w:noProof/>
          <w:lang w:val="en-US"/>
        </w:rPr>
        <w:t>Sử dụng LabelImg để ground truth cho dữ liệu</w:t>
      </w:r>
      <w:bookmarkEnd w:id="60"/>
    </w:p>
    <w:p w:rsidR="006816D6" w:rsidRPr="006816D6" w:rsidRDefault="006816D6" w:rsidP="006816D6">
      <w:pPr>
        <w:rPr>
          <w:lang w:val="en-US"/>
        </w:rPr>
      </w:pPr>
    </w:p>
    <w:p w:rsidR="00EE5637" w:rsidRPr="007B23C2" w:rsidRDefault="007B23C2" w:rsidP="007B23C2">
      <w:pPr>
        <w:pStyle w:val="Heading3"/>
        <w:rPr>
          <w:lang w:val="en-US"/>
        </w:rPr>
      </w:pPr>
      <w:r>
        <w:rPr>
          <w:lang w:val="en-US"/>
        </w:rPr>
        <w:t>3.2.</w:t>
      </w:r>
      <w:r w:rsidR="006816D6">
        <w:rPr>
          <w:lang w:val="en-US"/>
        </w:rPr>
        <w:t>3</w:t>
      </w:r>
      <w:r>
        <w:rPr>
          <w:lang w:val="en-US"/>
        </w:rPr>
        <w:t xml:space="preserve"> </w:t>
      </w:r>
      <w:r w:rsidR="00EE5637" w:rsidRPr="007B23C2">
        <w:rPr>
          <w:lang w:val="en-US"/>
        </w:rPr>
        <w:t>Phương pháp đánh giá</w:t>
      </w:r>
    </w:p>
    <w:p w:rsidR="00EE5637" w:rsidRPr="007B23C2" w:rsidRDefault="00EE5637" w:rsidP="00EE5637">
      <w:pPr>
        <w:rPr>
          <w:lang w:val="en-US"/>
        </w:rPr>
      </w:pPr>
      <w:r w:rsidRPr="007B23C2">
        <w:rPr>
          <w:lang w:val="en-US"/>
        </w:rPr>
        <w:t>Việc đánh giá mô hình nhận dạng dựa trên các thước đo: Precision, Recall, Accuracy.</w:t>
      </w:r>
    </w:p>
    <w:p w:rsidR="00EE5637" w:rsidRPr="007B23C2" w:rsidRDefault="00EE5637" w:rsidP="00EE5637">
      <w:pPr>
        <w:numPr>
          <w:ilvl w:val="0"/>
          <w:numId w:val="3"/>
        </w:numPr>
        <w:rPr>
          <w:lang w:val="en-US"/>
        </w:rPr>
      </w:pPr>
      <w:r w:rsidRPr="007B23C2">
        <w:rPr>
          <w:lang w:val="en-US"/>
        </w:rPr>
        <w:t xml:space="preserve">Precision hay positive predictive value: là tỷ lệ của số lượng đầu vào được dự đoán chính xác (true positive) trong số được dự đoán là đúng, </w:t>
      </w:r>
    </w:p>
    <w:p w:rsidR="00EE5637" w:rsidRPr="007B23C2" w:rsidRDefault="00EE5637" w:rsidP="00EE5637">
      <w:pPr>
        <w:numPr>
          <w:ilvl w:val="0"/>
          <w:numId w:val="3"/>
        </w:numPr>
        <w:rPr>
          <w:lang w:val="en-US"/>
        </w:rPr>
      </w:pPr>
      <w:r w:rsidRPr="007B23C2">
        <w:rPr>
          <w:lang w:val="en-US"/>
        </w:rPr>
        <w:t>Recall hay sensitivity:  là tỷ lệ của số lượng đầu được dự đoán chính xác (true positive) trong số được dự đoán là đúng.</w:t>
      </w:r>
    </w:p>
    <w:p w:rsidR="00EE5637" w:rsidRPr="007B23C2" w:rsidRDefault="00D773A8" w:rsidP="001B651E">
      <w:pPr>
        <w:keepNext/>
        <w:ind w:left="720"/>
        <w:jc w:val="center"/>
      </w:pPr>
      <w:r w:rsidRPr="007B23C2">
        <w:rPr>
          <w:noProof/>
          <w:lang w:val="en-GB" w:eastAsia="en-GB"/>
        </w:rPr>
        <w:lastRenderedPageBreak/>
        <w:drawing>
          <wp:inline distT="0" distB="0" distL="0" distR="0" wp14:anchorId="5840BFF2" wp14:editId="471085EC">
            <wp:extent cx="5734050" cy="3352800"/>
            <wp:effectExtent l="0" t="0" r="0" b="0"/>
            <wp:docPr id="12" name="Picture 40" descr="https://machinelearningcoban.com/assets/33_evaluation/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achinelearningcoban.com/assets/33_evaluation/P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EE5637" w:rsidRPr="007B23C2" w:rsidRDefault="00EE5637" w:rsidP="00EE5637">
      <w:pPr>
        <w:pStyle w:val="Caption"/>
        <w:rPr>
          <w:lang w:val="en-US"/>
        </w:rPr>
      </w:pPr>
      <w:r w:rsidRPr="007B23C2">
        <w:t xml:space="preserve">Hình </w:t>
      </w:r>
      <w:r w:rsidRPr="007B23C2">
        <w:rPr>
          <w:lang w:val="en-US"/>
        </w:rPr>
        <w:t>3. Minh họa cách tính Recall và Precision</w:t>
      </w:r>
    </w:p>
    <w:p w:rsidR="00EE5637" w:rsidRPr="007B23C2" w:rsidRDefault="00EE5637" w:rsidP="00EE5637">
      <w:pPr>
        <w:rPr>
          <w:lang w:eastAsia="vi-VN"/>
        </w:rPr>
      </w:pPr>
      <w:r w:rsidRPr="007B23C2">
        <w:rPr>
          <w:lang w:val="en-US"/>
        </w:rPr>
        <w:t xml:space="preserve">Bên cạnh đó em </w:t>
      </w:r>
      <w:r w:rsidRPr="007B23C2">
        <w:rPr>
          <w:lang w:eastAsia="vi-VN"/>
        </w:rPr>
        <w:t>sử dụng Jaccard Index để đánh giá một phát hiện là đúng khi:</w:t>
      </w:r>
    </w:p>
    <w:p w:rsidR="00EE5637" w:rsidRPr="007B23C2" w:rsidRDefault="002B04FF" w:rsidP="00966705">
      <w:pPr>
        <w:jc w:val="center"/>
        <w:rPr>
          <w:lang w:eastAsia="vi-VN"/>
        </w:rPr>
      </w:pPr>
      <m:oMathPara>
        <m:oMath>
          <m:f>
            <m:fPr>
              <m:ctrlPr>
                <w:rPr>
                  <w:rFonts w:ascii="Cambria Math" w:hAnsi="Cambria Math"/>
                  <w:i/>
                  <w:lang w:eastAsia="vi-VN"/>
                </w:rPr>
              </m:ctrlPr>
            </m:fPr>
            <m:num>
              <m:r>
                <w:rPr>
                  <w:rFonts w:ascii="Cambria Math" w:hAnsi="Cambria Math"/>
                  <w:lang w:eastAsia="vi-VN"/>
                </w:rPr>
                <m:t>Vùng phát hiện ∩ Ground truth</m:t>
              </m:r>
            </m:num>
            <m:den>
              <m:r>
                <w:rPr>
                  <w:rFonts w:ascii="Cambria Math" w:hAnsi="Cambria Math"/>
                  <w:lang w:eastAsia="vi-VN"/>
                </w:rPr>
                <m:t>Vùng phát hiện ∪ Ground truth</m:t>
              </m:r>
            </m:den>
          </m:f>
          <m:r>
            <w:rPr>
              <w:rFonts w:ascii="Cambria Math" w:hAnsi="Cambria Math"/>
              <w:lang w:eastAsia="vi-VN"/>
            </w:rPr>
            <m:t xml:space="preserve"> ≥0.5</m:t>
          </m:r>
        </m:oMath>
      </m:oMathPara>
    </w:p>
    <w:p w:rsidR="00F90CE9" w:rsidRDefault="00F90CE9" w:rsidP="00EE5637">
      <w:pPr>
        <w:pStyle w:val="Heading2"/>
        <w:rPr>
          <w:lang w:val="en-US"/>
        </w:rPr>
      </w:pPr>
      <w:bookmarkStart w:id="61" w:name="_Toc516428959"/>
      <w:r>
        <w:rPr>
          <w:lang w:val="en-US"/>
        </w:rPr>
        <w:t>3.3 Triển khai mô đun phát hiện người.</w:t>
      </w:r>
    </w:p>
    <w:p w:rsidR="00F90CE9" w:rsidRDefault="00F90CE9" w:rsidP="00F90CE9">
      <w:pPr>
        <w:pStyle w:val="Heading3"/>
        <w:rPr>
          <w:lang w:val="en-US"/>
        </w:rPr>
      </w:pPr>
      <w:r>
        <w:rPr>
          <w:lang w:val="en-US"/>
        </w:rPr>
        <w:t>3.3.1 Cài đặt YOLO</w:t>
      </w:r>
    </w:p>
    <w:p w:rsidR="004C52E8" w:rsidRDefault="004C52E8" w:rsidP="004C52E8">
      <w:pPr>
        <w:rPr>
          <w:lang w:val="en-US"/>
        </w:rPr>
      </w:pPr>
      <w:r w:rsidRPr="00FD0AC6">
        <w:rPr>
          <w:b/>
          <w:lang w:val="en-US"/>
        </w:rPr>
        <w:t xml:space="preserve">Cài đặt </w:t>
      </w:r>
      <w:r>
        <w:rPr>
          <w:b/>
          <w:lang w:val="en-US"/>
        </w:rPr>
        <w:t>Darknet</w:t>
      </w:r>
      <w:r>
        <w:rPr>
          <w:lang w:val="en-US"/>
        </w:rPr>
        <w:t>:</w:t>
      </w:r>
    </w:p>
    <w:p w:rsidR="004C52E8" w:rsidRDefault="004C52E8" w:rsidP="004C52E8">
      <w:pPr>
        <w:numPr>
          <w:ilvl w:val="0"/>
          <w:numId w:val="12"/>
        </w:numPr>
        <w:rPr>
          <w:lang w:val="en-US"/>
        </w:rPr>
      </w:pPr>
      <w:r>
        <w:rPr>
          <w:lang w:val="en-US"/>
        </w:rPr>
        <w:t>Để tải Darknet ta chạy lệnh sau trên terminal:</w:t>
      </w:r>
    </w:p>
    <w:p w:rsidR="004C52E8" w:rsidRPr="001676B9" w:rsidRDefault="004C52E8" w:rsidP="004C52E8">
      <w:pPr>
        <w:rPr>
          <w:rStyle w:val="line"/>
          <w:rFonts w:ascii="Courier New" w:hAnsi="Courier New" w:cs="Courier New"/>
          <w:sz w:val="22"/>
          <w:bdr w:val="none" w:sz="0" w:space="0" w:color="auto" w:frame="1"/>
          <w:lang w:val="en-US"/>
        </w:rPr>
      </w:pPr>
      <w:r w:rsidRPr="001676B9">
        <w:rPr>
          <w:rStyle w:val="line"/>
          <w:rFonts w:ascii="Courier New" w:hAnsi="Courier New" w:cs="Courier New"/>
          <w:sz w:val="22"/>
          <w:bdr w:val="none" w:sz="0" w:space="0" w:color="auto" w:frame="1"/>
          <w:lang w:val="en-US"/>
        </w:rPr>
        <w:t xml:space="preserve">   </w:t>
      </w:r>
      <w:r>
        <w:rPr>
          <w:rStyle w:val="line"/>
          <w:rFonts w:ascii="Courier New" w:hAnsi="Courier New" w:cs="Courier New"/>
          <w:sz w:val="22"/>
          <w:bdr w:val="none" w:sz="0" w:space="0" w:color="auto" w:frame="1"/>
          <w:lang w:val="en-US"/>
        </w:rPr>
        <w:tab/>
      </w:r>
      <w:r w:rsidRPr="001676B9">
        <w:rPr>
          <w:rStyle w:val="line"/>
          <w:rFonts w:ascii="Courier New" w:hAnsi="Courier New" w:cs="Courier New"/>
          <w:sz w:val="22"/>
          <w:bdr w:val="none" w:sz="0" w:space="0" w:color="auto" w:frame="1"/>
        </w:rPr>
        <w:t xml:space="preserve">git </w:t>
      </w:r>
      <w:r w:rsidRPr="001676B9">
        <w:rPr>
          <w:rStyle w:val="keyword"/>
          <w:rFonts w:ascii="Courier New" w:hAnsi="Courier New" w:cs="Courier New"/>
          <w:sz w:val="22"/>
          <w:bdr w:val="none" w:sz="0" w:space="0" w:color="auto" w:frame="1"/>
        </w:rPr>
        <w:t>clone</w:t>
      </w:r>
      <w:r w:rsidRPr="001676B9">
        <w:rPr>
          <w:rStyle w:val="line"/>
          <w:rFonts w:ascii="Courier New" w:hAnsi="Courier New" w:cs="Courier New"/>
          <w:sz w:val="22"/>
          <w:bdr w:val="none" w:sz="0" w:space="0" w:color="auto" w:frame="1"/>
        </w:rPr>
        <w:t xml:space="preserve"> </w:t>
      </w:r>
      <w:r w:rsidRPr="004C52E8">
        <w:rPr>
          <w:rStyle w:val="Title2"/>
          <w:rFonts w:ascii="Courier New" w:hAnsi="Courier New" w:cs="Courier New"/>
          <w:sz w:val="22"/>
          <w:bdr w:val="none" w:sz="0" w:space="0" w:color="auto" w:frame="1"/>
        </w:rPr>
        <w:t>https://github.com/AlexeyAB/darknet.git</w:t>
      </w:r>
    </w:p>
    <w:p w:rsidR="004C52E8" w:rsidRDefault="004C52E8" w:rsidP="004C52E8">
      <w:pPr>
        <w:numPr>
          <w:ilvl w:val="0"/>
          <w:numId w:val="12"/>
        </w:numPr>
        <w:rPr>
          <w:lang w:val="en-US"/>
        </w:rPr>
      </w:pPr>
      <w:r>
        <w:rPr>
          <w:lang w:val="en-US"/>
        </w:rPr>
        <w:t xml:space="preserve">Compile project: </w:t>
      </w:r>
    </w:p>
    <w:p w:rsidR="004C52E8" w:rsidRDefault="004C52E8" w:rsidP="004C52E8">
      <w:pPr>
        <w:ind w:left="720"/>
        <w:rPr>
          <w:lang w:val="en-US"/>
        </w:rPr>
      </w:pPr>
      <w:r>
        <w:rPr>
          <w:lang w:val="en-US"/>
        </w:rPr>
        <w:t>Tùy chỉnh file Makefile cho phù hợp với môi trường cài đặt thử nghiệm. Các thông số cần chú ý bao gồm:</w:t>
      </w:r>
    </w:p>
    <w:p w:rsidR="004C52E8" w:rsidRPr="004C52E8" w:rsidRDefault="004C52E8" w:rsidP="004C52E8">
      <w:pPr>
        <w:pStyle w:val="ListParagraph"/>
        <w:numPr>
          <w:ilvl w:val="0"/>
          <w:numId w:val="28"/>
        </w:numPr>
        <w:rPr>
          <w:lang w:val="en-US"/>
        </w:rPr>
      </w:pPr>
      <w:r w:rsidRPr="004C52E8">
        <w:rPr>
          <w:lang w:val="en-US"/>
        </w:rPr>
        <w:t xml:space="preserve">GPU=1 để có thể build code với thư viện CUDA, cho phép sử dụng GPU để tăng tốc tính toán. </w:t>
      </w:r>
    </w:p>
    <w:p w:rsidR="004C52E8" w:rsidRDefault="004C52E8" w:rsidP="004C52E8">
      <w:pPr>
        <w:pStyle w:val="ListParagraph"/>
        <w:numPr>
          <w:ilvl w:val="0"/>
          <w:numId w:val="28"/>
        </w:numPr>
        <w:rPr>
          <w:lang w:val="en-US"/>
        </w:rPr>
      </w:pPr>
      <w:r w:rsidRPr="004C52E8">
        <w:rPr>
          <w:lang w:val="en-US"/>
        </w:rPr>
        <w:t>OPENCV=1 để build với thư viện OpenCV 3.x/2.4.x – cho phép đọc một số định dạng ảnh đặc biệt hoặc để đọc dữ liệu video từ camera kết nối với hệ thống.</w:t>
      </w:r>
    </w:p>
    <w:p w:rsidR="004C52E8" w:rsidRPr="004C52E8" w:rsidRDefault="004C52E8" w:rsidP="004C52E8">
      <w:pPr>
        <w:ind w:firstLine="720"/>
        <w:rPr>
          <w:lang w:val="en-US"/>
        </w:rPr>
      </w:pPr>
      <w:r w:rsidRPr="004C52E8">
        <w:rPr>
          <w:lang w:val="en-US"/>
        </w:rPr>
        <w:t xml:space="preserve">Sau khi tùy chỉnh thông số xong, chạy lệnh </w:t>
      </w:r>
      <w:r w:rsidRPr="004C52E8">
        <w:rPr>
          <w:rStyle w:val="line"/>
          <w:rFonts w:ascii="Courier New" w:hAnsi="Courier New" w:cs="Courier New"/>
          <w:sz w:val="22"/>
          <w:bdr w:val="none" w:sz="0" w:space="0" w:color="auto" w:frame="1"/>
          <w:lang w:val="en-US"/>
        </w:rPr>
        <w:t xml:space="preserve">make </w:t>
      </w:r>
      <w:r w:rsidRPr="004C52E8">
        <w:rPr>
          <w:rStyle w:val="line"/>
          <w:sz w:val="22"/>
          <w:bdr w:val="none" w:sz="0" w:space="0" w:color="auto" w:frame="1"/>
          <w:lang w:val="en-US"/>
        </w:rPr>
        <w:t>để build code.</w:t>
      </w:r>
    </w:p>
    <w:p w:rsidR="006816D6" w:rsidRDefault="00741327" w:rsidP="00741327">
      <w:pPr>
        <w:rPr>
          <w:b/>
          <w:lang w:val="en-US"/>
        </w:rPr>
      </w:pPr>
      <w:r w:rsidRPr="00741327">
        <w:rPr>
          <w:b/>
          <w:lang w:val="en-US"/>
        </w:rPr>
        <w:t>Thiết lập các thông số cho mạng YOLO</w:t>
      </w:r>
    </w:p>
    <w:p w:rsidR="00F12E08" w:rsidRPr="00F12E08" w:rsidRDefault="00F12E08" w:rsidP="00F12E08">
      <w:pPr>
        <w:pStyle w:val="ListParagraph"/>
        <w:numPr>
          <w:ilvl w:val="1"/>
          <w:numId w:val="1"/>
        </w:numPr>
        <w:rPr>
          <w:lang w:val="en-US"/>
        </w:rPr>
      </w:pPr>
      <w:r>
        <w:rPr>
          <w:lang w:val="en-US"/>
        </w:rPr>
        <w:lastRenderedPageBreak/>
        <w:t>Thiết lập file config</w:t>
      </w:r>
    </w:p>
    <w:p w:rsidR="00741327" w:rsidRDefault="00741327" w:rsidP="00F12E08">
      <w:pPr>
        <w:ind w:firstLine="360"/>
        <w:rPr>
          <w:lang w:val="en-US"/>
        </w:rPr>
      </w:pPr>
      <w:r>
        <w:rPr>
          <w:lang w:val="en-US"/>
        </w:rPr>
        <w:t xml:space="preserve">Để thiết lập thông số về kiến trúc mạng, số lớp, cấu tạo các lớp trong mạng, ta tạo một file </w:t>
      </w:r>
      <w:r w:rsidR="000E0FA0" w:rsidRPr="000E0FA0">
        <w:rPr>
          <w:rFonts w:ascii="Courier New" w:hAnsi="Courier New" w:cs="Courier New"/>
          <w:lang w:val="en-US"/>
        </w:rPr>
        <w:t>person.cfg</w:t>
      </w:r>
      <w:r>
        <w:rPr>
          <w:lang w:val="en-US"/>
        </w:rPr>
        <w:t>. Các thông số cần chú ý bao gồm:</w:t>
      </w:r>
    </w:p>
    <w:p w:rsidR="00741327" w:rsidRDefault="00741327" w:rsidP="00741327">
      <w:pPr>
        <w:pStyle w:val="ListParagraph"/>
        <w:numPr>
          <w:ilvl w:val="0"/>
          <w:numId w:val="29"/>
        </w:numPr>
        <w:rPr>
          <w:rFonts w:ascii="Courier New" w:hAnsi="Courier New" w:cs="Courier New"/>
          <w:lang w:val="en-US"/>
        </w:rPr>
      </w:pPr>
      <w:r w:rsidRPr="00741327">
        <w:rPr>
          <w:rFonts w:ascii="Courier New" w:hAnsi="Courier New" w:cs="Courier New"/>
          <w:lang w:val="en-US"/>
        </w:rPr>
        <w:t>batch</w:t>
      </w:r>
      <w:r>
        <w:rPr>
          <w:rFonts w:ascii="Courier New" w:hAnsi="Courier New" w:cs="Courier New"/>
          <w:lang w:val="en-US"/>
        </w:rPr>
        <w:t>,</w:t>
      </w:r>
      <w:r w:rsidRPr="00741327">
        <w:rPr>
          <w:rFonts w:ascii="Courier New" w:hAnsi="Courier New" w:cs="Courier New"/>
          <w:lang w:val="en-US"/>
        </w:rPr>
        <w:t xml:space="preserve"> </w:t>
      </w:r>
      <w:r w:rsidRPr="00741327">
        <w:rPr>
          <w:rStyle w:val="CodeChar"/>
        </w:rPr>
        <w:t>subdivisions</w:t>
      </w:r>
      <w:r w:rsidRPr="00741327">
        <w:rPr>
          <w:lang w:val="en-US"/>
        </w:rPr>
        <w:t xml:space="preserve"> </w:t>
      </w:r>
      <w:r>
        <w:rPr>
          <w:lang w:val="en-US"/>
        </w:rPr>
        <w:t xml:space="preserve">để cài đặt </w:t>
      </w:r>
      <w:r w:rsidRPr="00741327">
        <w:rPr>
          <w:lang w:val="en-US"/>
        </w:rPr>
        <w:t>số lượng ảnh được sử dụng cho mỗi bước huấn luyện/kiểm thử</w:t>
      </w:r>
      <w:r>
        <w:rPr>
          <w:lang w:val="en-US"/>
        </w:rPr>
        <w:t xml:space="preserve">. Số lượng ảnh được sử dụng sẽ là:  </w:t>
      </w:r>
      <w:r w:rsidRPr="00741327">
        <w:rPr>
          <w:rFonts w:ascii="Courier New" w:hAnsi="Courier New" w:cs="Courier New"/>
          <w:lang w:val="en-US"/>
        </w:rPr>
        <w:t>batch/subdivisions</w:t>
      </w:r>
    </w:p>
    <w:p w:rsidR="00741327" w:rsidRPr="00741327" w:rsidRDefault="00741327" w:rsidP="00741327">
      <w:pPr>
        <w:pStyle w:val="ListParagraph"/>
        <w:numPr>
          <w:ilvl w:val="0"/>
          <w:numId w:val="29"/>
        </w:numPr>
        <w:rPr>
          <w:rFonts w:ascii="Courier New" w:hAnsi="Courier New" w:cs="Courier New"/>
          <w:lang w:val="en-US"/>
        </w:rPr>
      </w:pPr>
      <w:r>
        <w:rPr>
          <w:rFonts w:ascii="Courier New" w:hAnsi="Courier New" w:cs="Courier New"/>
          <w:lang w:val="en-US"/>
        </w:rPr>
        <w:t xml:space="preserve">classes </w:t>
      </w:r>
      <w:r w:rsidRPr="00741327">
        <w:t>là số lớp cần huấn luyện. Ở bài toán phát hiện người thì số lớp là 1</w:t>
      </w:r>
      <w:r>
        <w:rPr>
          <w:lang w:val="en-US"/>
        </w:rPr>
        <w:t>.</w:t>
      </w:r>
    </w:p>
    <w:p w:rsidR="00741327" w:rsidRDefault="00741327" w:rsidP="00741327">
      <w:pPr>
        <w:pStyle w:val="Code"/>
        <w:rPr>
          <w:rFonts w:ascii="Times New Roman" w:hAnsi="Times New Roman" w:cs="Times New Roman"/>
        </w:rPr>
      </w:pPr>
      <w:r w:rsidRPr="00741327">
        <w:t>filter = (classes + 5)</w:t>
      </w:r>
      <w:r>
        <w:t>*</w:t>
      </w:r>
      <w:r w:rsidRPr="00741327">
        <w:t>5</w:t>
      </w:r>
      <w:r>
        <w:t xml:space="preserve">. </w:t>
      </w:r>
      <w:r w:rsidRPr="00741327">
        <w:rPr>
          <w:rFonts w:ascii="Times New Roman" w:hAnsi="Times New Roman" w:cs="Times New Roman"/>
        </w:rPr>
        <w:t>Trong trường hợp số lớp là 1 thì filter = 30</w:t>
      </w:r>
      <w:r w:rsidR="00F12E08">
        <w:rPr>
          <w:rFonts w:ascii="Times New Roman" w:hAnsi="Times New Roman" w:cs="Times New Roman"/>
        </w:rPr>
        <w:t>.</w:t>
      </w:r>
    </w:p>
    <w:p w:rsidR="00F12E08" w:rsidRDefault="00F12E08" w:rsidP="00741327">
      <w:pPr>
        <w:pStyle w:val="Code"/>
        <w:rPr>
          <w:rFonts w:ascii="Times New Roman" w:hAnsi="Times New Roman" w:cs="Times New Roman"/>
        </w:rPr>
      </w:pPr>
      <w:r>
        <w:rPr>
          <w:rFonts w:ascii="Times New Roman" w:hAnsi="Times New Roman" w:cs="Times New Roman"/>
        </w:rPr>
        <w:t>Các thông số khác ta sử dụng giống như file config mẫu của mạng YOLO.</w:t>
      </w:r>
    </w:p>
    <w:p w:rsidR="00F12E08" w:rsidRDefault="00F12E08" w:rsidP="00F12E08">
      <w:pPr>
        <w:pStyle w:val="Code"/>
        <w:numPr>
          <w:ilvl w:val="0"/>
          <w:numId w:val="0"/>
        </w:numPr>
        <w:rPr>
          <w:rFonts w:ascii="Times New Roman" w:hAnsi="Times New Roman" w:cs="Times New Roman"/>
        </w:rPr>
      </w:pPr>
    </w:p>
    <w:p w:rsidR="00F12E08" w:rsidRPr="00F12E08" w:rsidRDefault="00F12E08" w:rsidP="00F12E08">
      <w:pPr>
        <w:pStyle w:val="Code"/>
        <w:numPr>
          <w:ilvl w:val="1"/>
          <w:numId w:val="1"/>
        </w:numPr>
        <w:rPr>
          <w:rFonts w:ascii="Times New Roman" w:hAnsi="Times New Roman" w:cs="Times New Roman"/>
        </w:rPr>
      </w:pPr>
      <w:r w:rsidRPr="00F12E08">
        <w:rPr>
          <w:rFonts w:ascii="Times New Roman" w:hAnsi="Times New Roman" w:cs="Times New Roman"/>
        </w:rPr>
        <w:t>Tạo file person.names chứa tên các lớp đối tượng cần phát hiện. Ở bài toán này ta có 1 lớp là person.</w:t>
      </w:r>
    </w:p>
    <w:p w:rsidR="00F12E08" w:rsidRPr="00F12E08" w:rsidRDefault="00F12E08" w:rsidP="00F12E08">
      <w:pPr>
        <w:pStyle w:val="Code"/>
        <w:numPr>
          <w:ilvl w:val="1"/>
          <w:numId w:val="1"/>
        </w:numPr>
        <w:rPr>
          <w:rFonts w:ascii="Times New Roman" w:hAnsi="Times New Roman" w:cs="Times New Roman"/>
        </w:rPr>
      </w:pPr>
      <w:r w:rsidRPr="00F12E08">
        <w:rPr>
          <w:rFonts w:ascii="Times New Roman" w:hAnsi="Times New Roman" w:cs="Times New Roman"/>
        </w:rPr>
        <w:t xml:space="preserve">Tạo file person.data có nội </w:t>
      </w:r>
      <w:r>
        <w:rPr>
          <w:rFonts w:ascii="Times New Roman" w:hAnsi="Times New Roman" w:cs="Times New Roman"/>
        </w:rPr>
        <w:t xml:space="preserve">dung như bên dưới. Trong đó </w:t>
      </w:r>
      <w:r w:rsidRPr="00F12E08">
        <w:t>train</w:t>
      </w:r>
      <w:r>
        <w:rPr>
          <w:rFonts w:ascii="Times New Roman" w:hAnsi="Times New Roman" w:cs="Times New Roman"/>
        </w:rPr>
        <w:t xml:space="preserve"> và </w:t>
      </w:r>
      <w:r w:rsidRPr="00F12E08">
        <w:t>valid</w:t>
      </w:r>
      <w:r>
        <w:rPr>
          <w:rFonts w:ascii="Times New Roman" w:hAnsi="Times New Roman" w:cs="Times New Roman"/>
        </w:rPr>
        <w:t xml:space="preserve"> là đường dẫn đến file ground truth của bộ dữ liệu. </w:t>
      </w:r>
      <w:r w:rsidRPr="00F12E08">
        <w:t>backup</w:t>
      </w:r>
      <w:r>
        <w:rPr>
          <w:rFonts w:ascii="Times New Roman" w:hAnsi="Times New Roman" w:cs="Times New Roman"/>
        </w:rPr>
        <w:t xml:space="preserve"> là đường dẫn chứa file lưu các trọng số của mạng sau huấn luyện</w:t>
      </w:r>
    </w:p>
    <w:p w:rsidR="00F12E08" w:rsidRPr="000E0FA0" w:rsidRDefault="00F12E08" w:rsidP="00F12E0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576"/>
        <w:jc w:val="left"/>
        <w:rPr>
          <w:rFonts w:ascii="Courier New" w:hAnsi="Courier New" w:cs="Courier New"/>
          <w:color w:val="24292E"/>
          <w:bdr w:val="none" w:sz="0" w:space="0" w:color="auto" w:frame="1"/>
          <w:lang w:val="en-GB" w:eastAsia="en-GB"/>
        </w:rPr>
      </w:pPr>
      <w:r w:rsidRPr="000E0FA0">
        <w:rPr>
          <w:rFonts w:ascii="Courier New" w:hAnsi="Courier New" w:cs="Courier New"/>
          <w:color w:val="24292E"/>
          <w:bdr w:val="none" w:sz="0" w:space="0" w:color="auto" w:frame="1"/>
          <w:lang w:val="en-GB" w:eastAsia="en-GB"/>
        </w:rPr>
        <w:t>classes= 1</w:t>
      </w:r>
    </w:p>
    <w:p w:rsidR="00F12E08" w:rsidRPr="000E0FA0" w:rsidRDefault="00F12E08" w:rsidP="00F12E0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576"/>
        <w:jc w:val="left"/>
        <w:rPr>
          <w:rFonts w:ascii="Courier New" w:hAnsi="Courier New" w:cs="Courier New"/>
          <w:color w:val="24292E"/>
          <w:bdr w:val="none" w:sz="0" w:space="0" w:color="auto" w:frame="1"/>
          <w:lang w:val="en-GB" w:eastAsia="en-GB"/>
        </w:rPr>
      </w:pPr>
      <w:r w:rsidRPr="000E0FA0">
        <w:rPr>
          <w:rFonts w:ascii="Courier New" w:hAnsi="Courier New" w:cs="Courier New"/>
          <w:color w:val="24292E"/>
          <w:bdr w:val="none" w:sz="0" w:space="0" w:color="auto" w:frame="1"/>
          <w:lang w:val="en-GB" w:eastAsia="en-GB"/>
        </w:rPr>
        <w:t>train  = data/train.txt</w:t>
      </w:r>
    </w:p>
    <w:p w:rsidR="00F12E08" w:rsidRPr="000E0FA0" w:rsidRDefault="00F12E08" w:rsidP="00F12E0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576"/>
        <w:jc w:val="left"/>
        <w:rPr>
          <w:rFonts w:ascii="Courier New" w:hAnsi="Courier New" w:cs="Courier New"/>
          <w:color w:val="24292E"/>
          <w:bdr w:val="none" w:sz="0" w:space="0" w:color="auto" w:frame="1"/>
          <w:lang w:val="en-GB" w:eastAsia="en-GB"/>
        </w:rPr>
      </w:pPr>
      <w:r w:rsidRPr="000E0FA0">
        <w:rPr>
          <w:rFonts w:ascii="Courier New" w:hAnsi="Courier New" w:cs="Courier New"/>
          <w:color w:val="24292E"/>
          <w:bdr w:val="none" w:sz="0" w:space="0" w:color="auto" w:frame="1"/>
          <w:lang w:val="en-GB" w:eastAsia="en-GB"/>
        </w:rPr>
        <w:t>valid  = data/test.txt</w:t>
      </w:r>
    </w:p>
    <w:p w:rsidR="00F12E08" w:rsidRPr="000E0FA0" w:rsidRDefault="00F12E08" w:rsidP="00F12E0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576"/>
        <w:jc w:val="left"/>
        <w:rPr>
          <w:rFonts w:ascii="Courier New" w:hAnsi="Courier New" w:cs="Courier New"/>
          <w:color w:val="24292E"/>
          <w:bdr w:val="none" w:sz="0" w:space="0" w:color="auto" w:frame="1"/>
          <w:lang w:val="en-GB" w:eastAsia="en-GB"/>
        </w:rPr>
      </w:pPr>
      <w:r w:rsidRPr="000E0FA0">
        <w:rPr>
          <w:rFonts w:ascii="Courier New" w:hAnsi="Courier New" w:cs="Courier New"/>
          <w:color w:val="24292E"/>
          <w:bdr w:val="none" w:sz="0" w:space="0" w:color="auto" w:frame="1"/>
          <w:lang w:val="en-GB" w:eastAsia="en-GB"/>
        </w:rPr>
        <w:t>names = data/person.names</w:t>
      </w:r>
    </w:p>
    <w:p w:rsidR="00F12E08" w:rsidRPr="00F12E08" w:rsidRDefault="00F12E08" w:rsidP="00F12E0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576"/>
        <w:jc w:val="left"/>
        <w:rPr>
          <w:rFonts w:ascii="Courier New" w:hAnsi="Courier New" w:cs="Courier New"/>
          <w:color w:val="24292E"/>
          <w:lang w:val="en-GB" w:eastAsia="en-GB"/>
        </w:rPr>
      </w:pPr>
      <w:r w:rsidRPr="000E0FA0">
        <w:rPr>
          <w:rFonts w:ascii="Courier New" w:hAnsi="Courier New" w:cs="Courier New"/>
          <w:color w:val="24292E"/>
          <w:bdr w:val="none" w:sz="0" w:space="0" w:color="auto" w:frame="1"/>
          <w:lang w:val="en-GB" w:eastAsia="en-GB"/>
        </w:rPr>
        <w:t>backup = backup/</w:t>
      </w:r>
    </w:p>
    <w:p w:rsidR="00F12E08" w:rsidRDefault="00F12E08" w:rsidP="00F12E08">
      <w:pPr>
        <w:pStyle w:val="Code"/>
        <w:numPr>
          <w:ilvl w:val="0"/>
          <w:numId w:val="0"/>
        </w:numPr>
        <w:ind w:left="576"/>
        <w:rPr>
          <w:rFonts w:ascii="Times New Roman" w:hAnsi="Times New Roman" w:cs="Times New Roman"/>
        </w:rPr>
      </w:pPr>
    </w:p>
    <w:p w:rsidR="00F12E08" w:rsidRPr="00F12E08" w:rsidRDefault="00F12E08" w:rsidP="00F12E08">
      <w:pPr>
        <w:pStyle w:val="Code"/>
        <w:numPr>
          <w:ilvl w:val="0"/>
          <w:numId w:val="0"/>
        </w:numPr>
        <w:rPr>
          <w:rFonts w:ascii="Times New Roman" w:hAnsi="Times New Roman" w:cs="Times New Roman"/>
          <w:b/>
        </w:rPr>
      </w:pPr>
      <w:r w:rsidRPr="00F12E08">
        <w:rPr>
          <w:rFonts w:ascii="Times New Roman" w:hAnsi="Times New Roman" w:cs="Times New Roman"/>
          <w:b/>
        </w:rPr>
        <w:t>Huấn luyện mạng YOLO cho phát hiện người</w:t>
      </w:r>
    </w:p>
    <w:p w:rsidR="00F12E08" w:rsidRDefault="00F12E08" w:rsidP="00F12E08">
      <w:pPr>
        <w:pStyle w:val="Code"/>
        <w:numPr>
          <w:ilvl w:val="0"/>
          <w:numId w:val="0"/>
        </w:numPr>
        <w:rPr>
          <w:rFonts w:ascii="Times New Roman" w:hAnsi="Times New Roman" w:cs="Times New Roman"/>
        </w:rPr>
      </w:pPr>
      <w:r>
        <w:rPr>
          <w:rFonts w:ascii="Times New Roman" w:hAnsi="Times New Roman" w:cs="Times New Roman"/>
        </w:rPr>
        <w:t>Để quá trình huấn luyện nhanh hơn, ta tải và sử dụng file đã train bằng mạng YOLO trên cơ sở dữ liệu Imagenet bằng câu lệnh sau:</w:t>
      </w:r>
    </w:p>
    <w:p w:rsidR="00F12E08" w:rsidRDefault="00F12E08" w:rsidP="00F12E08">
      <w:pPr>
        <w:pStyle w:val="Code"/>
        <w:numPr>
          <w:ilvl w:val="0"/>
          <w:numId w:val="0"/>
        </w:numPr>
        <w:ind w:left="720"/>
      </w:pPr>
      <w:r w:rsidRPr="00F12E08">
        <w:t xml:space="preserve">wget </w:t>
      </w:r>
      <w:hyperlink r:id="rId27" w:history="1">
        <w:r w:rsidRPr="00F95024">
          <w:rPr>
            <w:rStyle w:val="Hyperlink"/>
          </w:rPr>
          <w:t>https://pjreddie.com/media/files/darknet53.conv.74</w:t>
        </w:r>
      </w:hyperlink>
    </w:p>
    <w:p w:rsidR="00F12E08" w:rsidRDefault="00F12E08" w:rsidP="00F12E08">
      <w:pPr>
        <w:rPr>
          <w:lang w:val="en-US"/>
        </w:rPr>
      </w:pPr>
      <w:r>
        <w:rPr>
          <w:lang w:val="en-US"/>
        </w:rPr>
        <w:t>Bắt đầu huấn luyện bằng các sử dụng câu lệnh:</w:t>
      </w:r>
    </w:p>
    <w:p w:rsidR="00F12E08" w:rsidRPr="000E0FA0" w:rsidRDefault="00F12E08" w:rsidP="00F12E08">
      <w:pPr>
        <w:pStyle w:val="HTMLPreformatted"/>
        <w:shd w:val="clear" w:color="auto" w:fill="FFFFFF"/>
        <w:rPr>
          <w:color w:val="000000"/>
          <w:sz w:val="24"/>
          <w:szCs w:val="24"/>
        </w:rPr>
      </w:pPr>
      <w:r w:rsidRPr="000E0FA0">
        <w:rPr>
          <w:color w:val="000000"/>
          <w:sz w:val="24"/>
          <w:szCs w:val="24"/>
        </w:rPr>
        <w:t>./darknet detector train train/data/person.data train/data/</w:t>
      </w:r>
      <w:r w:rsidR="000E0FA0">
        <w:rPr>
          <w:color w:val="000000"/>
          <w:sz w:val="24"/>
          <w:szCs w:val="24"/>
        </w:rPr>
        <w:t>person</w:t>
      </w:r>
      <w:r w:rsidRPr="000E0FA0">
        <w:rPr>
          <w:color w:val="000000"/>
          <w:sz w:val="24"/>
          <w:szCs w:val="24"/>
        </w:rPr>
        <w:t>.cfg darknet19_448.conv.23 -dont_show</w:t>
      </w:r>
    </w:p>
    <w:p w:rsidR="00F12E08" w:rsidRDefault="00F12E08" w:rsidP="00F12E08">
      <w:pPr>
        <w:rPr>
          <w:lang w:val="en-US"/>
        </w:rPr>
      </w:pPr>
    </w:p>
    <w:p w:rsidR="00C40EF0" w:rsidRPr="00F12E08" w:rsidRDefault="00C40EF0" w:rsidP="00C40EF0">
      <w:pPr>
        <w:pStyle w:val="Heading3"/>
        <w:rPr>
          <w:lang w:val="en-US"/>
        </w:rPr>
      </w:pPr>
      <w:r>
        <w:rPr>
          <w:lang w:val="en-US"/>
        </w:rPr>
        <w:t>3.3.2 Kết quả kiểm thử</w:t>
      </w:r>
    </w:p>
    <w:p w:rsidR="00197C44" w:rsidRPr="007B23C2" w:rsidRDefault="00EE5637" w:rsidP="00197C44">
      <w:pPr>
        <w:pStyle w:val="Heading3"/>
        <w:rPr>
          <w:lang w:val="en-US"/>
        </w:rPr>
      </w:pPr>
      <w:bookmarkStart w:id="62" w:name="_Toc516428960"/>
      <w:bookmarkEnd w:id="61"/>
      <w:r w:rsidRPr="007B23C2">
        <w:rPr>
          <w:lang w:val="en-US"/>
        </w:rPr>
        <w:t>Yolo nguyên bản</w:t>
      </w:r>
      <w:bookmarkEnd w:id="62"/>
    </w:p>
    <w:p w:rsidR="0034437B" w:rsidRPr="007B23C2" w:rsidRDefault="0034437B" w:rsidP="0034437B">
      <w:pPr>
        <w:rPr>
          <w:lang w:val="en-US"/>
        </w:rPr>
      </w:pPr>
      <w:r w:rsidRPr="007B23C2">
        <w:rPr>
          <w:lang w:val="en-US"/>
        </w:rPr>
        <w:t xml:space="preserve">Trước tiên để đánh giá độ hiểu quả của công việc huấn luyện và thử nghiệm phát hiện người đa hương. Em tiến hành đánh giá YOLO nguyên bản được huấn luyện trên bộ cơ sở dữ liệu </w:t>
      </w:r>
      <w:r w:rsidR="00BF761A">
        <w:rPr>
          <w:lang w:val="en-US"/>
        </w:rPr>
        <w:t>COCO</w:t>
      </w:r>
      <w:r w:rsidRPr="007B23C2">
        <w:rPr>
          <w:lang w:val="en-US"/>
        </w:rPr>
        <w:t xml:space="preserve"> trên bộ cơ sở dữ liệu</w:t>
      </w:r>
      <w:r w:rsidR="00123B1A" w:rsidRPr="007B23C2">
        <w:rPr>
          <w:lang w:val="en-US"/>
        </w:rPr>
        <w:t xml:space="preserve"> kiểm thử</w:t>
      </w:r>
      <w:r w:rsidRPr="007B23C2">
        <w:rPr>
          <w:lang w:val="en-US"/>
        </w:rPr>
        <w:t xml:space="preserve"> em chuẩn bị.</w:t>
      </w:r>
    </w:p>
    <w:p w:rsidR="003D0D04" w:rsidRDefault="0034437B" w:rsidP="0034437B">
      <w:pPr>
        <w:rPr>
          <w:lang w:val="en-US"/>
        </w:rPr>
      </w:pPr>
      <w:r w:rsidRPr="007B23C2">
        <w:rPr>
          <w:lang w:val="en-US"/>
        </w:rPr>
        <w:lastRenderedPageBreak/>
        <w:t xml:space="preserve">Kết quả được thể hiện trên bảng </w:t>
      </w:r>
      <w:r w:rsidR="00123B1A" w:rsidRPr="007B23C2">
        <w:rPr>
          <w:lang w:val="en-US"/>
        </w:rPr>
        <w:t>2</w:t>
      </w:r>
      <w:r w:rsidR="005F0C4A">
        <w:rPr>
          <w:lang w:val="en-US"/>
        </w:rPr>
        <w:t xml:space="preserve"> cho thấy recall và precision chưa được cao. Nguyên nhân là do trọng số mạng được huấn luyện trên bộ cơ sở dữ liệu COCO chứa nhiều lớp đối tượng khác nhau. Trong khi bộ dữ liệu thử nghiệm chỉ bao gồm đối tượng người và chứa nhiều tư thế phức tạp. </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976"/>
        <w:gridCol w:w="1004"/>
        <w:gridCol w:w="1080"/>
        <w:gridCol w:w="1156"/>
        <w:gridCol w:w="1000"/>
        <w:gridCol w:w="996"/>
        <w:gridCol w:w="1168"/>
      </w:tblGrid>
      <w:tr w:rsidR="007B23C2" w:rsidRPr="007B23C2" w:rsidTr="00BF761A">
        <w:tc>
          <w:tcPr>
            <w:tcW w:w="2155" w:type="dxa"/>
            <w:shd w:val="clear" w:color="auto" w:fill="auto"/>
          </w:tcPr>
          <w:p w:rsidR="007B23C2" w:rsidRPr="007B23C2" w:rsidRDefault="007B23C2" w:rsidP="00BF761A">
            <w:pPr>
              <w:pStyle w:val="Caption"/>
              <w:rPr>
                <w:b/>
                <w:i w:val="0"/>
                <w:lang w:val="en-US"/>
              </w:rPr>
            </w:pPr>
            <w:r w:rsidRPr="007B23C2">
              <w:rPr>
                <w:b/>
                <w:i w:val="0"/>
                <w:lang w:val="en-US"/>
              </w:rPr>
              <w:t>Kinect</w:t>
            </w:r>
          </w:p>
        </w:tc>
        <w:tc>
          <w:tcPr>
            <w:tcW w:w="976" w:type="dxa"/>
            <w:shd w:val="clear" w:color="auto" w:fill="auto"/>
          </w:tcPr>
          <w:p w:rsidR="007B23C2" w:rsidRPr="007B23C2" w:rsidRDefault="007B23C2" w:rsidP="00BF761A">
            <w:pPr>
              <w:pStyle w:val="Caption"/>
              <w:rPr>
                <w:b/>
                <w:i w:val="0"/>
                <w:lang w:val="en-US"/>
              </w:rPr>
            </w:pPr>
            <w:r w:rsidRPr="007B23C2">
              <w:rPr>
                <w:b/>
                <w:i w:val="0"/>
                <w:lang w:val="en-US"/>
              </w:rPr>
              <w:t>1</w:t>
            </w:r>
          </w:p>
        </w:tc>
        <w:tc>
          <w:tcPr>
            <w:tcW w:w="1004" w:type="dxa"/>
            <w:shd w:val="clear" w:color="auto" w:fill="auto"/>
          </w:tcPr>
          <w:p w:rsidR="007B23C2" w:rsidRPr="007B23C2" w:rsidRDefault="007B23C2" w:rsidP="00BF761A">
            <w:pPr>
              <w:pStyle w:val="Caption"/>
              <w:rPr>
                <w:b/>
                <w:i w:val="0"/>
                <w:lang w:val="en-US"/>
              </w:rPr>
            </w:pPr>
            <w:r w:rsidRPr="007B23C2">
              <w:rPr>
                <w:b/>
                <w:i w:val="0"/>
                <w:lang w:val="en-US"/>
              </w:rPr>
              <w:t>2</w:t>
            </w:r>
          </w:p>
        </w:tc>
        <w:tc>
          <w:tcPr>
            <w:tcW w:w="1080" w:type="dxa"/>
            <w:shd w:val="clear" w:color="auto" w:fill="auto"/>
          </w:tcPr>
          <w:p w:rsidR="007B23C2" w:rsidRPr="007B23C2" w:rsidRDefault="007B23C2" w:rsidP="00BF761A">
            <w:pPr>
              <w:pStyle w:val="Caption"/>
              <w:rPr>
                <w:b/>
                <w:i w:val="0"/>
                <w:lang w:val="en-US"/>
              </w:rPr>
            </w:pPr>
            <w:r w:rsidRPr="007B23C2">
              <w:rPr>
                <w:b/>
                <w:i w:val="0"/>
                <w:lang w:val="en-US"/>
              </w:rPr>
              <w:t>3</w:t>
            </w:r>
          </w:p>
        </w:tc>
        <w:tc>
          <w:tcPr>
            <w:tcW w:w="1156" w:type="dxa"/>
            <w:shd w:val="clear" w:color="auto" w:fill="auto"/>
          </w:tcPr>
          <w:p w:rsidR="007B23C2" w:rsidRPr="007B23C2" w:rsidRDefault="007B23C2" w:rsidP="00BF761A">
            <w:pPr>
              <w:pStyle w:val="Caption"/>
              <w:rPr>
                <w:b/>
                <w:i w:val="0"/>
                <w:lang w:val="en-US"/>
              </w:rPr>
            </w:pPr>
            <w:r w:rsidRPr="007B23C2">
              <w:rPr>
                <w:b/>
                <w:i w:val="0"/>
                <w:lang w:val="en-US"/>
              </w:rPr>
              <w:t>4</w:t>
            </w:r>
          </w:p>
        </w:tc>
        <w:tc>
          <w:tcPr>
            <w:tcW w:w="1000" w:type="dxa"/>
            <w:shd w:val="clear" w:color="auto" w:fill="auto"/>
          </w:tcPr>
          <w:p w:rsidR="007B23C2" w:rsidRPr="007B23C2" w:rsidRDefault="007B23C2" w:rsidP="00BF761A">
            <w:pPr>
              <w:pStyle w:val="Caption"/>
              <w:rPr>
                <w:b/>
                <w:i w:val="0"/>
                <w:lang w:val="en-US"/>
              </w:rPr>
            </w:pPr>
            <w:r w:rsidRPr="007B23C2">
              <w:rPr>
                <w:b/>
                <w:i w:val="0"/>
                <w:lang w:val="en-US"/>
              </w:rPr>
              <w:t>5</w:t>
            </w:r>
          </w:p>
        </w:tc>
        <w:tc>
          <w:tcPr>
            <w:tcW w:w="996" w:type="dxa"/>
            <w:shd w:val="clear" w:color="auto" w:fill="auto"/>
          </w:tcPr>
          <w:p w:rsidR="007B23C2" w:rsidRPr="007B23C2" w:rsidRDefault="007B23C2" w:rsidP="00BF761A">
            <w:pPr>
              <w:pStyle w:val="Caption"/>
              <w:rPr>
                <w:b/>
                <w:i w:val="0"/>
                <w:lang w:val="en-US"/>
              </w:rPr>
            </w:pPr>
            <w:r w:rsidRPr="007B23C2">
              <w:rPr>
                <w:b/>
                <w:i w:val="0"/>
                <w:lang w:val="en-US"/>
              </w:rPr>
              <w:t>6</w:t>
            </w:r>
          </w:p>
        </w:tc>
        <w:tc>
          <w:tcPr>
            <w:tcW w:w="1168" w:type="dxa"/>
            <w:shd w:val="clear" w:color="auto" w:fill="auto"/>
          </w:tcPr>
          <w:p w:rsidR="007B23C2" w:rsidRPr="007B23C2" w:rsidRDefault="007B23C2" w:rsidP="00BF761A">
            <w:pPr>
              <w:pStyle w:val="Caption"/>
              <w:rPr>
                <w:b/>
                <w:i w:val="0"/>
                <w:lang w:val="en-US"/>
              </w:rPr>
            </w:pPr>
            <w:r w:rsidRPr="007B23C2">
              <w:rPr>
                <w:b/>
                <w:i w:val="0"/>
                <w:lang w:val="en-US"/>
              </w:rPr>
              <w:t>7</w:t>
            </w:r>
          </w:p>
        </w:tc>
      </w:tr>
      <w:tr w:rsidR="00E900D3" w:rsidRPr="007B23C2" w:rsidTr="00BF761A">
        <w:tc>
          <w:tcPr>
            <w:tcW w:w="2155" w:type="dxa"/>
            <w:shd w:val="clear" w:color="auto" w:fill="auto"/>
          </w:tcPr>
          <w:p w:rsidR="00E900D3" w:rsidRPr="007B23C2" w:rsidRDefault="00E900D3" w:rsidP="00E900D3">
            <w:pPr>
              <w:pStyle w:val="Caption"/>
              <w:rPr>
                <w:b/>
                <w:i w:val="0"/>
                <w:lang w:val="en-US"/>
              </w:rPr>
            </w:pPr>
            <w:r w:rsidRPr="007B23C2">
              <w:rPr>
                <w:b/>
                <w:i w:val="0"/>
                <w:lang w:val="en-US"/>
              </w:rPr>
              <w:t>Số phát hiện đúng</w:t>
            </w:r>
          </w:p>
        </w:tc>
        <w:tc>
          <w:tcPr>
            <w:tcW w:w="976" w:type="dxa"/>
            <w:shd w:val="clear" w:color="auto" w:fill="auto"/>
            <w:vAlign w:val="center"/>
          </w:tcPr>
          <w:p w:rsidR="00E900D3" w:rsidRPr="00E900D3" w:rsidRDefault="00BF761A" w:rsidP="00BF761A">
            <w:pPr>
              <w:rPr>
                <w:lang w:val="en-GB" w:eastAsia="en-GB"/>
              </w:rPr>
            </w:pPr>
            <w:r>
              <w:rPr>
                <w:lang w:val="en-US"/>
              </w:rPr>
              <w:t>683</w:t>
            </w:r>
          </w:p>
        </w:tc>
        <w:tc>
          <w:tcPr>
            <w:tcW w:w="1004" w:type="dxa"/>
            <w:shd w:val="clear" w:color="auto" w:fill="auto"/>
            <w:vAlign w:val="center"/>
          </w:tcPr>
          <w:p w:rsidR="00E900D3" w:rsidRPr="00E900D3" w:rsidRDefault="00E900D3" w:rsidP="00BF761A">
            <w:pPr>
              <w:rPr>
                <w:rFonts w:ascii="AppleSystemUIFont" w:hAnsi="AppleSystemUIFont" w:cs="Calibri"/>
                <w:iCs/>
              </w:rPr>
            </w:pPr>
            <w:r w:rsidRPr="00E900D3">
              <w:rPr>
                <w:rFonts w:ascii="AppleSystemUIFont" w:hAnsi="AppleSystemUIFont" w:cs="Calibri"/>
                <w:iCs/>
                <w:lang w:val="en-US"/>
              </w:rPr>
              <w:t>631</w:t>
            </w:r>
          </w:p>
        </w:tc>
        <w:tc>
          <w:tcPr>
            <w:tcW w:w="1080" w:type="dxa"/>
            <w:shd w:val="clear" w:color="auto" w:fill="auto"/>
            <w:vAlign w:val="center"/>
          </w:tcPr>
          <w:p w:rsidR="00E900D3" w:rsidRPr="00E900D3" w:rsidRDefault="00E900D3" w:rsidP="00BF761A">
            <w:pPr>
              <w:rPr>
                <w:rFonts w:ascii="AppleSystemUIFont" w:hAnsi="AppleSystemUIFont" w:cs="Calibri"/>
                <w:iCs/>
              </w:rPr>
            </w:pPr>
            <w:r w:rsidRPr="00E900D3">
              <w:rPr>
                <w:rFonts w:ascii="AppleSystemUIFont" w:hAnsi="AppleSystemUIFont" w:cs="Calibri"/>
                <w:iCs/>
                <w:lang w:val="en-US"/>
              </w:rPr>
              <w:t>646</w:t>
            </w:r>
          </w:p>
        </w:tc>
        <w:tc>
          <w:tcPr>
            <w:tcW w:w="1156" w:type="dxa"/>
            <w:shd w:val="clear" w:color="auto" w:fill="auto"/>
            <w:vAlign w:val="center"/>
          </w:tcPr>
          <w:p w:rsidR="00E900D3" w:rsidRPr="00E900D3" w:rsidRDefault="00E900D3" w:rsidP="00BF761A">
            <w:r w:rsidRPr="00E900D3">
              <w:rPr>
                <w:lang w:val="en-US"/>
              </w:rPr>
              <w:t>733</w:t>
            </w:r>
          </w:p>
        </w:tc>
        <w:tc>
          <w:tcPr>
            <w:tcW w:w="1000" w:type="dxa"/>
            <w:shd w:val="clear" w:color="auto" w:fill="auto"/>
            <w:vAlign w:val="center"/>
          </w:tcPr>
          <w:p w:rsidR="00E900D3" w:rsidRPr="00E900D3" w:rsidRDefault="00E900D3" w:rsidP="00BF761A">
            <w:r w:rsidRPr="00E900D3">
              <w:rPr>
                <w:lang w:val="en-US"/>
              </w:rPr>
              <w:t>698</w:t>
            </w:r>
          </w:p>
        </w:tc>
        <w:tc>
          <w:tcPr>
            <w:tcW w:w="996" w:type="dxa"/>
            <w:shd w:val="clear" w:color="auto" w:fill="auto"/>
            <w:vAlign w:val="center"/>
          </w:tcPr>
          <w:p w:rsidR="00E900D3" w:rsidRPr="00E900D3" w:rsidRDefault="00E900D3" w:rsidP="00BF761A">
            <w:r w:rsidRPr="00E900D3">
              <w:rPr>
                <w:lang w:val="en-US"/>
              </w:rPr>
              <w:t>605</w:t>
            </w:r>
          </w:p>
        </w:tc>
        <w:tc>
          <w:tcPr>
            <w:tcW w:w="1168" w:type="dxa"/>
            <w:shd w:val="clear" w:color="auto" w:fill="auto"/>
            <w:vAlign w:val="center"/>
          </w:tcPr>
          <w:p w:rsidR="00E900D3" w:rsidRPr="00E900D3" w:rsidRDefault="00E900D3" w:rsidP="00BF761A">
            <w:r w:rsidRPr="00E900D3">
              <w:rPr>
                <w:lang w:val="en-US"/>
              </w:rPr>
              <w:t>438</w:t>
            </w:r>
          </w:p>
        </w:tc>
      </w:tr>
      <w:tr w:rsidR="00E900D3" w:rsidRPr="007B23C2" w:rsidTr="00BF761A">
        <w:tc>
          <w:tcPr>
            <w:tcW w:w="2155" w:type="dxa"/>
            <w:shd w:val="clear" w:color="auto" w:fill="auto"/>
          </w:tcPr>
          <w:p w:rsidR="00E900D3" w:rsidRPr="007B23C2" w:rsidRDefault="00E900D3" w:rsidP="00E900D3">
            <w:pPr>
              <w:pStyle w:val="Caption"/>
              <w:rPr>
                <w:b/>
                <w:i w:val="0"/>
                <w:lang w:val="en-US"/>
              </w:rPr>
            </w:pPr>
            <w:r w:rsidRPr="007B23C2">
              <w:rPr>
                <w:b/>
                <w:i w:val="0"/>
                <w:lang w:val="en-US"/>
              </w:rPr>
              <w:t>Tổng số phát hiện</w:t>
            </w:r>
          </w:p>
        </w:tc>
        <w:tc>
          <w:tcPr>
            <w:tcW w:w="976" w:type="dxa"/>
            <w:shd w:val="clear" w:color="auto" w:fill="auto"/>
            <w:vAlign w:val="center"/>
          </w:tcPr>
          <w:p w:rsidR="00E900D3" w:rsidRPr="00E900D3" w:rsidRDefault="00E900D3" w:rsidP="00BF761A">
            <w:r w:rsidRPr="00E900D3">
              <w:rPr>
                <w:lang w:val="en-US"/>
              </w:rPr>
              <w:t>976</w:t>
            </w:r>
          </w:p>
        </w:tc>
        <w:tc>
          <w:tcPr>
            <w:tcW w:w="1004" w:type="dxa"/>
            <w:shd w:val="clear" w:color="auto" w:fill="auto"/>
            <w:vAlign w:val="center"/>
          </w:tcPr>
          <w:p w:rsidR="00E900D3" w:rsidRPr="00E900D3" w:rsidRDefault="00E900D3" w:rsidP="00BF761A">
            <w:r w:rsidRPr="00E900D3">
              <w:rPr>
                <w:lang w:val="en-US"/>
              </w:rPr>
              <w:t>853</w:t>
            </w:r>
          </w:p>
        </w:tc>
        <w:tc>
          <w:tcPr>
            <w:tcW w:w="1080" w:type="dxa"/>
            <w:shd w:val="clear" w:color="auto" w:fill="auto"/>
            <w:vAlign w:val="center"/>
          </w:tcPr>
          <w:p w:rsidR="00E900D3" w:rsidRPr="00E900D3" w:rsidRDefault="00E900D3" w:rsidP="00BF761A">
            <w:r w:rsidRPr="00E900D3">
              <w:rPr>
                <w:lang w:val="en-US"/>
              </w:rPr>
              <w:t>710</w:t>
            </w:r>
          </w:p>
        </w:tc>
        <w:tc>
          <w:tcPr>
            <w:tcW w:w="1156" w:type="dxa"/>
            <w:shd w:val="clear" w:color="auto" w:fill="auto"/>
            <w:vAlign w:val="center"/>
          </w:tcPr>
          <w:p w:rsidR="00E900D3" w:rsidRPr="00E900D3" w:rsidRDefault="00E900D3" w:rsidP="00BF761A">
            <w:r w:rsidRPr="00E900D3">
              <w:rPr>
                <w:lang w:val="en-US"/>
              </w:rPr>
              <w:t>852</w:t>
            </w:r>
          </w:p>
        </w:tc>
        <w:tc>
          <w:tcPr>
            <w:tcW w:w="1000" w:type="dxa"/>
            <w:shd w:val="clear" w:color="auto" w:fill="auto"/>
            <w:vAlign w:val="center"/>
          </w:tcPr>
          <w:p w:rsidR="00E900D3" w:rsidRPr="00E900D3" w:rsidRDefault="00E900D3" w:rsidP="00BF761A">
            <w:r w:rsidRPr="00E900D3">
              <w:rPr>
                <w:lang w:val="en-US"/>
              </w:rPr>
              <w:t>851</w:t>
            </w:r>
          </w:p>
        </w:tc>
        <w:tc>
          <w:tcPr>
            <w:tcW w:w="996" w:type="dxa"/>
            <w:shd w:val="clear" w:color="auto" w:fill="auto"/>
            <w:vAlign w:val="center"/>
          </w:tcPr>
          <w:p w:rsidR="00E900D3" w:rsidRPr="00E900D3" w:rsidRDefault="00E900D3" w:rsidP="00BF761A">
            <w:r w:rsidRPr="00E900D3">
              <w:rPr>
                <w:lang w:val="en-US"/>
              </w:rPr>
              <w:t>695</w:t>
            </w:r>
          </w:p>
        </w:tc>
        <w:tc>
          <w:tcPr>
            <w:tcW w:w="1168" w:type="dxa"/>
            <w:shd w:val="clear" w:color="auto" w:fill="auto"/>
            <w:vAlign w:val="center"/>
          </w:tcPr>
          <w:p w:rsidR="00E900D3" w:rsidRPr="00E900D3" w:rsidRDefault="00E900D3" w:rsidP="00BF761A">
            <w:r w:rsidRPr="00E900D3">
              <w:rPr>
                <w:lang w:val="en-US"/>
              </w:rPr>
              <w:t>859</w:t>
            </w:r>
          </w:p>
        </w:tc>
      </w:tr>
      <w:tr w:rsidR="00E900D3" w:rsidRPr="007B23C2" w:rsidTr="00BF761A">
        <w:tc>
          <w:tcPr>
            <w:tcW w:w="2155" w:type="dxa"/>
            <w:shd w:val="clear" w:color="auto" w:fill="auto"/>
          </w:tcPr>
          <w:p w:rsidR="00E900D3" w:rsidRPr="007B23C2" w:rsidRDefault="00E900D3" w:rsidP="00E900D3">
            <w:pPr>
              <w:pStyle w:val="Caption"/>
              <w:rPr>
                <w:b/>
                <w:i w:val="0"/>
                <w:lang w:val="en-US"/>
              </w:rPr>
            </w:pPr>
            <w:r w:rsidRPr="007B23C2">
              <w:rPr>
                <w:b/>
                <w:i w:val="0"/>
                <w:lang w:val="en-US"/>
              </w:rPr>
              <w:t>Recall</w:t>
            </w:r>
          </w:p>
        </w:tc>
        <w:tc>
          <w:tcPr>
            <w:tcW w:w="976" w:type="dxa"/>
            <w:shd w:val="clear" w:color="auto" w:fill="auto"/>
            <w:vAlign w:val="center"/>
          </w:tcPr>
          <w:p w:rsidR="00E900D3" w:rsidRPr="00E900D3" w:rsidRDefault="00E900D3" w:rsidP="00BF761A">
            <w:r w:rsidRPr="00E900D3">
              <w:rPr>
                <w:lang w:val="en-US"/>
              </w:rPr>
              <w:t>0.7</w:t>
            </w:r>
          </w:p>
        </w:tc>
        <w:tc>
          <w:tcPr>
            <w:tcW w:w="1004" w:type="dxa"/>
            <w:shd w:val="clear" w:color="auto" w:fill="auto"/>
            <w:vAlign w:val="center"/>
          </w:tcPr>
          <w:p w:rsidR="00E900D3" w:rsidRPr="00E900D3" w:rsidRDefault="00E900D3" w:rsidP="00BF761A">
            <w:r w:rsidRPr="00E900D3">
              <w:rPr>
                <w:lang w:val="en-US"/>
              </w:rPr>
              <w:t>0.74</w:t>
            </w:r>
          </w:p>
        </w:tc>
        <w:tc>
          <w:tcPr>
            <w:tcW w:w="1080" w:type="dxa"/>
            <w:shd w:val="clear" w:color="auto" w:fill="auto"/>
            <w:vAlign w:val="center"/>
          </w:tcPr>
          <w:p w:rsidR="00E900D3" w:rsidRPr="00E900D3" w:rsidRDefault="00E900D3" w:rsidP="00BF761A">
            <w:r w:rsidRPr="00E900D3">
              <w:rPr>
                <w:lang w:val="en-US"/>
              </w:rPr>
              <w:t>0.91</w:t>
            </w:r>
          </w:p>
        </w:tc>
        <w:tc>
          <w:tcPr>
            <w:tcW w:w="1156" w:type="dxa"/>
            <w:shd w:val="clear" w:color="auto" w:fill="auto"/>
            <w:vAlign w:val="center"/>
          </w:tcPr>
          <w:p w:rsidR="00E900D3" w:rsidRPr="00E900D3" w:rsidRDefault="00E900D3" w:rsidP="00BF761A">
            <w:r w:rsidRPr="00E900D3">
              <w:rPr>
                <w:lang w:val="en-US"/>
              </w:rPr>
              <w:t>0.86</w:t>
            </w:r>
          </w:p>
        </w:tc>
        <w:tc>
          <w:tcPr>
            <w:tcW w:w="1000" w:type="dxa"/>
            <w:shd w:val="clear" w:color="auto" w:fill="auto"/>
            <w:vAlign w:val="center"/>
          </w:tcPr>
          <w:p w:rsidR="00E900D3" w:rsidRPr="00E900D3" w:rsidRDefault="00E900D3" w:rsidP="00BF761A">
            <w:r w:rsidRPr="00E900D3">
              <w:rPr>
                <w:lang w:val="en-US"/>
              </w:rPr>
              <w:t>0.82</w:t>
            </w:r>
          </w:p>
        </w:tc>
        <w:tc>
          <w:tcPr>
            <w:tcW w:w="996" w:type="dxa"/>
            <w:shd w:val="clear" w:color="auto" w:fill="auto"/>
            <w:vAlign w:val="center"/>
          </w:tcPr>
          <w:p w:rsidR="00E900D3" w:rsidRPr="00E900D3" w:rsidRDefault="00E900D3" w:rsidP="00BF761A">
            <w:r w:rsidRPr="00E900D3">
              <w:rPr>
                <w:lang w:val="en-US"/>
              </w:rPr>
              <w:t>0.87</w:t>
            </w:r>
          </w:p>
        </w:tc>
        <w:tc>
          <w:tcPr>
            <w:tcW w:w="1168" w:type="dxa"/>
            <w:shd w:val="clear" w:color="auto" w:fill="auto"/>
            <w:vAlign w:val="center"/>
          </w:tcPr>
          <w:p w:rsidR="00E900D3" w:rsidRPr="00E900D3" w:rsidRDefault="00E900D3" w:rsidP="00BF761A">
            <w:r w:rsidRPr="00E900D3">
              <w:rPr>
                <w:lang w:val="en-US"/>
              </w:rPr>
              <w:t>0.51</w:t>
            </w:r>
          </w:p>
        </w:tc>
      </w:tr>
      <w:tr w:rsidR="00E900D3" w:rsidRPr="007B23C2" w:rsidTr="00BF761A">
        <w:tc>
          <w:tcPr>
            <w:tcW w:w="2155" w:type="dxa"/>
            <w:shd w:val="clear" w:color="auto" w:fill="auto"/>
          </w:tcPr>
          <w:p w:rsidR="00E900D3" w:rsidRPr="007B23C2" w:rsidRDefault="00E900D3" w:rsidP="00E900D3">
            <w:pPr>
              <w:pStyle w:val="Caption"/>
              <w:rPr>
                <w:b/>
                <w:i w:val="0"/>
                <w:lang w:val="en-US"/>
              </w:rPr>
            </w:pPr>
            <w:r w:rsidRPr="007B23C2">
              <w:rPr>
                <w:b/>
                <w:i w:val="0"/>
                <w:lang w:val="en-US"/>
              </w:rPr>
              <w:t>Precision</w:t>
            </w:r>
          </w:p>
        </w:tc>
        <w:tc>
          <w:tcPr>
            <w:tcW w:w="976" w:type="dxa"/>
            <w:shd w:val="clear" w:color="auto" w:fill="auto"/>
            <w:vAlign w:val="center"/>
          </w:tcPr>
          <w:p w:rsidR="00E900D3" w:rsidRPr="00E900D3" w:rsidRDefault="00E900D3" w:rsidP="00BF761A">
            <w:r w:rsidRPr="00E900D3">
              <w:rPr>
                <w:iCs/>
                <w:lang w:val="en-US"/>
              </w:rPr>
              <w:t>0.79</w:t>
            </w:r>
          </w:p>
        </w:tc>
        <w:tc>
          <w:tcPr>
            <w:tcW w:w="1004" w:type="dxa"/>
            <w:shd w:val="clear" w:color="auto" w:fill="auto"/>
            <w:vAlign w:val="center"/>
          </w:tcPr>
          <w:p w:rsidR="00E900D3" w:rsidRPr="00E900D3" w:rsidRDefault="00E900D3" w:rsidP="00BF761A">
            <w:r w:rsidRPr="00E900D3">
              <w:rPr>
                <w:iCs/>
              </w:rPr>
              <w:t>0.53</w:t>
            </w:r>
          </w:p>
        </w:tc>
        <w:tc>
          <w:tcPr>
            <w:tcW w:w="1080" w:type="dxa"/>
            <w:shd w:val="clear" w:color="auto" w:fill="auto"/>
            <w:vAlign w:val="center"/>
          </w:tcPr>
          <w:p w:rsidR="00E900D3" w:rsidRPr="00E900D3" w:rsidRDefault="00E900D3" w:rsidP="00BF761A">
            <w:r w:rsidRPr="00E900D3">
              <w:rPr>
                <w:iCs/>
                <w:lang w:val="en-US"/>
              </w:rPr>
              <w:t>0.64</w:t>
            </w:r>
          </w:p>
        </w:tc>
        <w:tc>
          <w:tcPr>
            <w:tcW w:w="1156" w:type="dxa"/>
            <w:shd w:val="clear" w:color="auto" w:fill="auto"/>
            <w:vAlign w:val="center"/>
          </w:tcPr>
          <w:p w:rsidR="00E900D3" w:rsidRPr="00E900D3" w:rsidRDefault="00E900D3" w:rsidP="00BF761A">
            <w:r w:rsidRPr="00E900D3">
              <w:rPr>
                <w:iCs/>
              </w:rPr>
              <w:t>0.64</w:t>
            </w:r>
          </w:p>
        </w:tc>
        <w:tc>
          <w:tcPr>
            <w:tcW w:w="1000" w:type="dxa"/>
            <w:shd w:val="clear" w:color="auto" w:fill="auto"/>
            <w:vAlign w:val="center"/>
          </w:tcPr>
          <w:p w:rsidR="00E900D3" w:rsidRPr="00E900D3" w:rsidRDefault="00E900D3" w:rsidP="00BF761A">
            <w:r w:rsidRPr="00E900D3">
              <w:rPr>
                <w:iCs/>
              </w:rPr>
              <w:t>0.6</w:t>
            </w:r>
          </w:p>
        </w:tc>
        <w:tc>
          <w:tcPr>
            <w:tcW w:w="996" w:type="dxa"/>
            <w:shd w:val="clear" w:color="auto" w:fill="auto"/>
            <w:vAlign w:val="center"/>
          </w:tcPr>
          <w:p w:rsidR="00E900D3" w:rsidRPr="00E900D3" w:rsidRDefault="00E900D3" w:rsidP="00BF761A">
            <w:r w:rsidRPr="00E900D3">
              <w:rPr>
                <w:iCs/>
              </w:rPr>
              <w:t>0.67</w:t>
            </w:r>
          </w:p>
        </w:tc>
        <w:tc>
          <w:tcPr>
            <w:tcW w:w="1168" w:type="dxa"/>
            <w:shd w:val="clear" w:color="auto" w:fill="auto"/>
            <w:vAlign w:val="center"/>
          </w:tcPr>
          <w:p w:rsidR="00E900D3" w:rsidRPr="00E900D3" w:rsidRDefault="00E900D3" w:rsidP="00BF761A">
            <w:r w:rsidRPr="00E900D3">
              <w:rPr>
                <w:iCs/>
                <w:lang w:val="en-US"/>
              </w:rPr>
              <w:t>0.91</w:t>
            </w:r>
          </w:p>
        </w:tc>
      </w:tr>
    </w:tbl>
    <w:p w:rsidR="007B23C2" w:rsidRPr="007B23C2" w:rsidRDefault="007B23C2" w:rsidP="007B23C2">
      <w:pPr>
        <w:pStyle w:val="Caption"/>
        <w:rPr>
          <w:lang w:val="en-US"/>
        </w:rPr>
      </w:pPr>
      <w:bookmarkStart w:id="63" w:name="_Toc525772934"/>
      <w:r>
        <w:t xml:space="preserve">Bảng </w:t>
      </w:r>
      <w:r>
        <w:fldChar w:fldCharType="begin"/>
      </w:r>
      <w:r>
        <w:instrText xml:space="preserve"> SEQ Bảng \* ARABIC </w:instrText>
      </w:r>
      <w:r>
        <w:fldChar w:fldCharType="separate"/>
      </w:r>
      <w:r w:rsidR="001C3161">
        <w:rPr>
          <w:noProof/>
        </w:rPr>
        <w:t>2</w:t>
      </w:r>
      <w:r>
        <w:fldChar w:fldCharType="end"/>
      </w:r>
      <w:r>
        <w:rPr>
          <w:lang w:val="en-US"/>
        </w:rPr>
        <w:t>. Kết quả đạt được khi thử nghiệm với yolo nguyên bản</w:t>
      </w:r>
      <w:bookmarkEnd w:id="63"/>
    </w:p>
    <w:p w:rsidR="0034437B" w:rsidRPr="007B23C2" w:rsidRDefault="00123B1A" w:rsidP="00E97820">
      <w:pPr>
        <w:pStyle w:val="Heading3"/>
        <w:rPr>
          <w:lang w:val="en-US"/>
        </w:rPr>
      </w:pPr>
      <w:bookmarkStart w:id="64" w:name="_Toc516428961"/>
      <w:r w:rsidRPr="007B23C2">
        <w:rPr>
          <w:lang w:val="en-US"/>
        </w:rPr>
        <w:t>Yolo đã huấn luyện</w:t>
      </w:r>
      <w:bookmarkEnd w:id="64"/>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976"/>
        <w:gridCol w:w="1004"/>
        <w:gridCol w:w="1080"/>
        <w:gridCol w:w="1156"/>
        <w:gridCol w:w="1000"/>
        <w:gridCol w:w="996"/>
        <w:gridCol w:w="1168"/>
      </w:tblGrid>
      <w:tr w:rsidR="007B23C2" w:rsidRPr="007B23C2" w:rsidTr="006D47DB">
        <w:tc>
          <w:tcPr>
            <w:tcW w:w="2155" w:type="dxa"/>
            <w:shd w:val="clear" w:color="auto" w:fill="auto"/>
          </w:tcPr>
          <w:p w:rsidR="000523ED" w:rsidRPr="007B23C2" w:rsidRDefault="000523ED" w:rsidP="006D47DB">
            <w:pPr>
              <w:pStyle w:val="Caption"/>
              <w:rPr>
                <w:b/>
                <w:i w:val="0"/>
                <w:lang w:val="en-US"/>
              </w:rPr>
            </w:pPr>
            <w:r w:rsidRPr="007B23C2">
              <w:rPr>
                <w:b/>
                <w:i w:val="0"/>
                <w:lang w:val="en-US"/>
              </w:rPr>
              <w:t>Kinect</w:t>
            </w:r>
          </w:p>
        </w:tc>
        <w:tc>
          <w:tcPr>
            <w:tcW w:w="976" w:type="dxa"/>
            <w:shd w:val="clear" w:color="auto" w:fill="auto"/>
          </w:tcPr>
          <w:p w:rsidR="000523ED" w:rsidRPr="007B23C2" w:rsidRDefault="000523ED" w:rsidP="006D47DB">
            <w:pPr>
              <w:pStyle w:val="Caption"/>
              <w:rPr>
                <w:b/>
                <w:i w:val="0"/>
                <w:lang w:val="en-US"/>
              </w:rPr>
            </w:pPr>
            <w:r w:rsidRPr="007B23C2">
              <w:rPr>
                <w:b/>
                <w:i w:val="0"/>
                <w:lang w:val="en-US"/>
              </w:rPr>
              <w:t>1</w:t>
            </w:r>
          </w:p>
        </w:tc>
        <w:tc>
          <w:tcPr>
            <w:tcW w:w="1004" w:type="dxa"/>
            <w:shd w:val="clear" w:color="auto" w:fill="auto"/>
          </w:tcPr>
          <w:p w:rsidR="000523ED" w:rsidRPr="007B23C2" w:rsidRDefault="000523ED" w:rsidP="006D47DB">
            <w:pPr>
              <w:pStyle w:val="Caption"/>
              <w:rPr>
                <w:b/>
                <w:i w:val="0"/>
                <w:lang w:val="en-US"/>
              </w:rPr>
            </w:pPr>
            <w:r w:rsidRPr="007B23C2">
              <w:rPr>
                <w:b/>
                <w:i w:val="0"/>
                <w:lang w:val="en-US"/>
              </w:rPr>
              <w:t>2</w:t>
            </w:r>
          </w:p>
        </w:tc>
        <w:tc>
          <w:tcPr>
            <w:tcW w:w="1080" w:type="dxa"/>
            <w:shd w:val="clear" w:color="auto" w:fill="auto"/>
          </w:tcPr>
          <w:p w:rsidR="000523ED" w:rsidRPr="007B23C2" w:rsidRDefault="000523ED" w:rsidP="006D47DB">
            <w:pPr>
              <w:pStyle w:val="Caption"/>
              <w:rPr>
                <w:b/>
                <w:i w:val="0"/>
                <w:lang w:val="en-US"/>
              </w:rPr>
            </w:pPr>
            <w:r w:rsidRPr="007B23C2">
              <w:rPr>
                <w:b/>
                <w:i w:val="0"/>
                <w:lang w:val="en-US"/>
              </w:rPr>
              <w:t>3</w:t>
            </w:r>
          </w:p>
        </w:tc>
        <w:tc>
          <w:tcPr>
            <w:tcW w:w="1156" w:type="dxa"/>
            <w:shd w:val="clear" w:color="auto" w:fill="auto"/>
          </w:tcPr>
          <w:p w:rsidR="000523ED" w:rsidRPr="007B23C2" w:rsidRDefault="000523ED" w:rsidP="006D47DB">
            <w:pPr>
              <w:pStyle w:val="Caption"/>
              <w:rPr>
                <w:b/>
                <w:i w:val="0"/>
                <w:lang w:val="en-US"/>
              </w:rPr>
            </w:pPr>
            <w:r w:rsidRPr="007B23C2">
              <w:rPr>
                <w:b/>
                <w:i w:val="0"/>
                <w:lang w:val="en-US"/>
              </w:rPr>
              <w:t>4</w:t>
            </w:r>
          </w:p>
        </w:tc>
        <w:tc>
          <w:tcPr>
            <w:tcW w:w="1000" w:type="dxa"/>
            <w:shd w:val="clear" w:color="auto" w:fill="auto"/>
          </w:tcPr>
          <w:p w:rsidR="000523ED" w:rsidRPr="007B23C2" w:rsidRDefault="000523ED" w:rsidP="006D47DB">
            <w:pPr>
              <w:pStyle w:val="Caption"/>
              <w:rPr>
                <w:b/>
                <w:i w:val="0"/>
                <w:lang w:val="en-US"/>
              </w:rPr>
            </w:pPr>
            <w:r w:rsidRPr="007B23C2">
              <w:rPr>
                <w:b/>
                <w:i w:val="0"/>
                <w:lang w:val="en-US"/>
              </w:rPr>
              <w:t>5</w:t>
            </w:r>
          </w:p>
        </w:tc>
        <w:tc>
          <w:tcPr>
            <w:tcW w:w="996" w:type="dxa"/>
            <w:shd w:val="clear" w:color="auto" w:fill="auto"/>
          </w:tcPr>
          <w:p w:rsidR="000523ED" w:rsidRPr="007B23C2" w:rsidRDefault="000523ED" w:rsidP="006D47DB">
            <w:pPr>
              <w:pStyle w:val="Caption"/>
              <w:rPr>
                <w:b/>
                <w:i w:val="0"/>
                <w:lang w:val="en-US"/>
              </w:rPr>
            </w:pPr>
            <w:r w:rsidRPr="007B23C2">
              <w:rPr>
                <w:b/>
                <w:i w:val="0"/>
                <w:lang w:val="en-US"/>
              </w:rPr>
              <w:t>6</w:t>
            </w:r>
          </w:p>
        </w:tc>
        <w:tc>
          <w:tcPr>
            <w:tcW w:w="1168" w:type="dxa"/>
            <w:shd w:val="clear" w:color="auto" w:fill="auto"/>
          </w:tcPr>
          <w:p w:rsidR="000523ED" w:rsidRPr="007B23C2" w:rsidRDefault="000523ED" w:rsidP="006D47DB">
            <w:pPr>
              <w:pStyle w:val="Caption"/>
              <w:rPr>
                <w:b/>
                <w:i w:val="0"/>
                <w:lang w:val="en-US"/>
              </w:rPr>
            </w:pPr>
            <w:r w:rsidRPr="007B23C2">
              <w:rPr>
                <w:b/>
                <w:i w:val="0"/>
                <w:lang w:val="en-US"/>
              </w:rPr>
              <w:t>7</w:t>
            </w:r>
          </w:p>
        </w:tc>
      </w:tr>
      <w:tr w:rsidR="007B23C2" w:rsidRPr="007B23C2" w:rsidTr="006D47DB">
        <w:tc>
          <w:tcPr>
            <w:tcW w:w="2155" w:type="dxa"/>
            <w:shd w:val="clear" w:color="auto" w:fill="auto"/>
          </w:tcPr>
          <w:p w:rsidR="000523ED" w:rsidRPr="007B23C2" w:rsidRDefault="000523ED" w:rsidP="006D47DB">
            <w:pPr>
              <w:pStyle w:val="Caption"/>
              <w:rPr>
                <w:b/>
                <w:i w:val="0"/>
                <w:lang w:val="en-US"/>
              </w:rPr>
            </w:pPr>
            <w:r w:rsidRPr="007B23C2">
              <w:rPr>
                <w:b/>
                <w:i w:val="0"/>
                <w:lang w:val="en-US"/>
              </w:rPr>
              <w:t>Số phát hiện đúng</w:t>
            </w:r>
          </w:p>
        </w:tc>
        <w:tc>
          <w:tcPr>
            <w:tcW w:w="976" w:type="dxa"/>
            <w:shd w:val="clear" w:color="auto" w:fill="auto"/>
          </w:tcPr>
          <w:p w:rsidR="000523ED" w:rsidRPr="007B23C2" w:rsidRDefault="000523ED" w:rsidP="006D47DB">
            <w:pPr>
              <w:pStyle w:val="Caption"/>
              <w:rPr>
                <w:i w:val="0"/>
                <w:lang w:val="en-US"/>
              </w:rPr>
            </w:pPr>
            <w:r w:rsidRPr="007B23C2">
              <w:rPr>
                <w:i w:val="0"/>
                <w:lang w:val="en-US"/>
              </w:rPr>
              <w:t>683</w:t>
            </w:r>
          </w:p>
        </w:tc>
        <w:tc>
          <w:tcPr>
            <w:tcW w:w="1004" w:type="dxa"/>
            <w:shd w:val="clear" w:color="auto" w:fill="auto"/>
          </w:tcPr>
          <w:p w:rsidR="000523ED" w:rsidRPr="007B23C2" w:rsidRDefault="00182C28" w:rsidP="006D47DB">
            <w:pPr>
              <w:pStyle w:val="Caption"/>
              <w:rPr>
                <w:i w:val="0"/>
                <w:lang w:val="en-US"/>
              </w:rPr>
            </w:pPr>
            <w:r w:rsidRPr="007B23C2">
              <w:rPr>
                <w:rFonts w:ascii="AppleSystemUIFont" w:hAnsi="AppleSystemUIFont" w:cs="AppleSystemUIFont"/>
                <w:lang w:val="en-US" w:eastAsia="en-US"/>
              </w:rPr>
              <w:t>622</w:t>
            </w:r>
          </w:p>
        </w:tc>
        <w:tc>
          <w:tcPr>
            <w:tcW w:w="1080" w:type="dxa"/>
            <w:shd w:val="clear" w:color="auto" w:fill="auto"/>
          </w:tcPr>
          <w:p w:rsidR="000523ED" w:rsidRPr="007B23C2" w:rsidRDefault="00182C28" w:rsidP="006D47DB">
            <w:pPr>
              <w:pStyle w:val="Caption"/>
              <w:rPr>
                <w:i w:val="0"/>
                <w:lang w:val="en-US"/>
              </w:rPr>
            </w:pPr>
            <w:r w:rsidRPr="007B23C2">
              <w:rPr>
                <w:rFonts w:ascii="AppleSystemUIFont" w:hAnsi="AppleSystemUIFont" w:cs="AppleSystemUIFont"/>
                <w:lang w:val="en-US" w:eastAsia="en-US"/>
              </w:rPr>
              <w:t>640</w:t>
            </w:r>
          </w:p>
        </w:tc>
        <w:tc>
          <w:tcPr>
            <w:tcW w:w="1156" w:type="dxa"/>
            <w:shd w:val="clear" w:color="auto" w:fill="auto"/>
          </w:tcPr>
          <w:p w:rsidR="000523ED" w:rsidRPr="007B23C2" w:rsidRDefault="000523ED" w:rsidP="006D47DB">
            <w:pPr>
              <w:pStyle w:val="Caption"/>
              <w:rPr>
                <w:i w:val="0"/>
                <w:lang w:val="en-US"/>
              </w:rPr>
            </w:pPr>
            <w:r w:rsidRPr="007B23C2">
              <w:rPr>
                <w:i w:val="0"/>
                <w:lang w:val="en-US"/>
              </w:rPr>
              <w:t>728</w:t>
            </w:r>
          </w:p>
        </w:tc>
        <w:tc>
          <w:tcPr>
            <w:tcW w:w="1000" w:type="dxa"/>
            <w:shd w:val="clear" w:color="auto" w:fill="auto"/>
          </w:tcPr>
          <w:p w:rsidR="000523ED" w:rsidRPr="007B23C2" w:rsidRDefault="000523ED" w:rsidP="006D47DB">
            <w:pPr>
              <w:pStyle w:val="Caption"/>
              <w:rPr>
                <w:i w:val="0"/>
                <w:lang w:val="en-US"/>
              </w:rPr>
            </w:pPr>
            <w:r w:rsidRPr="007B23C2">
              <w:rPr>
                <w:i w:val="0"/>
                <w:lang w:val="en-US"/>
              </w:rPr>
              <w:t>6</w:t>
            </w:r>
            <w:r w:rsidR="00E97820" w:rsidRPr="007B23C2">
              <w:rPr>
                <w:i w:val="0"/>
                <w:lang w:val="en-US"/>
              </w:rPr>
              <w:t>94</w:t>
            </w:r>
          </w:p>
        </w:tc>
        <w:tc>
          <w:tcPr>
            <w:tcW w:w="996" w:type="dxa"/>
            <w:shd w:val="clear" w:color="auto" w:fill="auto"/>
          </w:tcPr>
          <w:p w:rsidR="000523ED" w:rsidRPr="007B23C2" w:rsidRDefault="000523ED" w:rsidP="006D47DB">
            <w:pPr>
              <w:pStyle w:val="Caption"/>
              <w:rPr>
                <w:i w:val="0"/>
                <w:lang w:val="en-US"/>
              </w:rPr>
            </w:pPr>
            <w:r w:rsidRPr="007B23C2">
              <w:rPr>
                <w:i w:val="0"/>
                <w:lang w:val="en-US"/>
              </w:rPr>
              <w:t>59</w:t>
            </w:r>
            <w:r w:rsidR="00E97820" w:rsidRPr="007B23C2">
              <w:rPr>
                <w:i w:val="0"/>
                <w:lang w:val="en-US"/>
              </w:rPr>
              <w:t>7</w:t>
            </w:r>
          </w:p>
        </w:tc>
        <w:tc>
          <w:tcPr>
            <w:tcW w:w="1168" w:type="dxa"/>
            <w:shd w:val="clear" w:color="auto" w:fill="auto"/>
          </w:tcPr>
          <w:p w:rsidR="000523ED" w:rsidRPr="007B23C2" w:rsidRDefault="00E97820" w:rsidP="006D47DB">
            <w:pPr>
              <w:pStyle w:val="Caption"/>
              <w:rPr>
                <w:i w:val="0"/>
                <w:lang w:val="en-US"/>
              </w:rPr>
            </w:pPr>
            <w:r w:rsidRPr="007B23C2">
              <w:rPr>
                <w:i w:val="0"/>
                <w:lang w:val="en-US"/>
              </w:rPr>
              <w:t>435</w:t>
            </w:r>
          </w:p>
        </w:tc>
      </w:tr>
      <w:tr w:rsidR="007B23C2" w:rsidRPr="007B23C2" w:rsidTr="006D47DB">
        <w:tc>
          <w:tcPr>
            <w:tcW w:w="2155" w:type="dxa"/>
            <w:shd w:val="clear" w:color="auto" w:fill="auto"/>
          </w:tcPr>
          <w:p w:rsidR="000523ED" w:rsidRPr="007B23C2" w:rsidRDefault="000523ED" w:rsidP="006D47DB">
            <w:pPr>
              <w:pStyle w:val="Caption"/>
              <w:rPr>
                <w:b/>
                <w:i w:val="0"/>
                <w:lang w:val="en-US"/>
              </w:rPr>
            </w:pPr>
            <w:r w:rsidRPr="007B23C2">
              <w:rPr>
                <w:b/>
                <w:i w:val="0"/>
                <w:lang w:val="en-US"/>
              </w:rPr>
              <w:t>Tổng số phát hiện</w:t>
            </w:r>
          </w:p>
        </w:tc>
        <w:tc>
          <w:tcPr>
            <w:tcW w:w="976" w:type="dxa"/>
            <w:shd w:val="clear" w:color="auto" w:fill="auto"/>
          </w:tcPr>
          <w:p w:rsidR="000523ED" w:rsidRPr="007B23C2" w:rsidRDefault="000523ED" w:rsidP="006D47DB">
            <w:pPr>
              <w:pStyle w:val="Caption"/>
              <w:rPr>
                <w:i w:val="0"/>
                <w:lang w:val="en-US"/>
              </w:rPr>
            </w:pPr>
            <w:r w:rsidRPr="007B23C2">
              <w:rPr>
                <w:i w:val="0"/>
                <w:lang w:val="en-US"/>
              </w:rPr>
              <w:t>962</w:t>
            </w:r>
          </w:p>
        </w:tc>
        <w:tc>
          <w:tcPr>
            <w:tcW w:w="1004" w:type="dxa"/>
            <w:shd w:val="clear" w:color="auto" w:fill="auto"/>
          </w:tcPr>
          <w:p w:rsidR="000523ED" w:rsidRPr="007B23C2" w:rsidRDefault="00182C28" w:rsidP="006D47DB">
            <w:pPr>
              <w:pStyle w:val="Caption"/>
              <w:rPr>
                <w:i w:val="0"/>
                <w:lang w:val="en-US"/>
              </w:rPr>
            </w:pPr>
            <w:r w:rsidRPr="007B23C2">
              <w:rPr>
                <w:rFonts w:ascii="AppleSystemUIFont" w:hAnsi="AppleSystemUIFont" w:cs="AppleSystemUIFont"/>
                <w:lang w:val="en-US" w:eastAsia="en-US"/>
              </w:rPr>
              <w:t>631</w:t>
            </w:r>
          </w:p>
        </w:tc>
        <w:tc>
          <w:tcPr>
            <w:tcW w:w="1080" w:type="dxa"/>
            <w:shd w:val="clear" w:color="auto" w:fill="auto"/>
          </w:tcPr>
          <w:p w:rsidR="000523ED" w:rsidRPr="007B23C2" w:rsidRDefault="00182C28" w:rsidP="006D47DB">
            <w:pPr>
              <w:pStyle w:val="Caption"/>
              <w:rPr>
                <w:i w:val="0"/>
                <w:lang w:val="en-US"/>
              </w:rPr>
            </w:pPr>
            <w:r w:rsidRPr="007B23C2">
              <w:rPr>
                <w:rFonts w:ascii="AppleSystemUIFont" w:hAnsi="AppleSystemUIFont" w:cs="AppleSystemUIFont"/>
                <w:lang w:val="en-US" w:eastAsia="en-US"/>
              </w:rPr>
              <w:t>646</w:t>
            </w:r>
          </w:p>
        </w:tc>
        <w:tc>
          <w:tcPr>
            <w:tcW w:w="1156" w:type="dxa"/>
            <w:shd w:val="clear" w:color="auto" w:fill="auto"/>
          </w:tcPr>
          <w:p w:rsidR="000523ED" w:rsidRPr="007B23C2" w:rsidRDefault="000523ED" w:rsidP="006D47DB">
            <w:pPr>
              <w:pStyle w:val="Caption"/>
              <w:rPr>
                <w:i w:val="0"/>
                <w:lang w:val="en-US"/>
              </w:rPr>
            </w:pPr>
            <w:r w:rsidRPr="007B23C2">
              <w:rPr>
                <w:i w:val="0"/>
                <w:lang w:val="en-US"/>
              </w:rPr>
              <w:t>734</w:t>
            </w:r>
          </w:p>
        </w:tc>
        <w:tc>
          <w:tcPr>
            <w:tcW w:w="1000" w:type="dxa"/>
            <w:shd w:val="clear" w:color="auto" w:fill="auto"/>
          </w:tcPr>
          <w:p w:rsidR="000523ED" w:rsidRPr="007B23C2" w:rsidRDefault="000523ED" w:rsidP="006D47DB">
            <w:pPr>
              <w:pStyle w:val="Caption"/>
              <w:rPr>
                <w:i w:val="0"/>
                <w:lang w:val="en-US"/>
              </w:rPr>
            </w:pPr>
            <w:r w:rsidRPr="007B23C2">
              <w:rPr>
                <w:i w:val="0"/>
                <w:lang w:val="en-US"/>
              </w:rPr>
              <w:t>696</w:t>
            </w:r>
          </w:p>
        </w:tc>
        <w:tc>
          <w:tcPr>
            <w:tcW w:w="996" w:type="dxa"/>
            <w:shd w:val="clear" w:color="auto" w:fill="auto"/>
          </w:tcPr>
          <w:p w:rsidR="000523ED" w:rsidRPr="007B23C2" w:rsidRDefault="000523ED" w:rsidP="006D47DB">
            <w:pPr>
              <w:pStyle w:val="Caption"/>
              <w:rPr>
                <w:i w:val="0"/>
                <w:lang w:val="en-US"/>
              </w:rPr>
            </w:pPr>
            <w:r w:rsidRPr="007B23C2">
              <w:rPr>
                <w:i w:val="0"/>
                <w:lang w:val="en-US"/>
              </w:rPr>
              <w:t>605</w:t>
            </w:r>
          </w:p>
        </w:tc>
        <w:tc>
          <w:tcPr>
            <w:tcW w:w="1168" w:type="dxa"/>
            <w:shd w:val="clear" w:color="auto" w:fill="auto"/>
          </w:tcPr>
          <w:p w:rsidR="000523ED" w:rsidRPr="007B23C2" w:rsidRDefault="00E97820" w:rsidP="006D47DB">
            <w:pPr>
              <w:pStyle w:val="Caption"/>
              <w:rPr>
                <w:i w:val="0"/>
                <w:lang w:val="en-US"/>
              </w:rPr>
            </w:pPr>
            <w:r w:rsidRPr="007B23C2">
              <w:rPr>
                <w:i w:val="0"/>
                <w:lang w:val="en-US"/>
              </w:rPr>
              <w:t>437</w:t>
            </w:r>
          </w:p>
        </w:tc>
      </w:tr>
      <w:tr w:rsidR="007B23C2" w:rsidRPr="007B23C2" w:rsidTr="006D47DB">
        <w:tc>
          <w:tcPr>
            <w:tcW w:w="2155" w:type="dxa"/>
            <w:shd w:val="clear" w:color="auto" w:fill="auto"/>
          </w:tcPr>
          <w:p w:rsidR="000523ED" w:rsidRPr="007B23C2" w:rsidRDefault="000523ED" w:rsidP="006D47DB">
            <w:pPr>
              <w:pStyle w:val="Caption"/>
              <w:rPr>
                <w:b/>
                <w:i w:val="0"/>
                <w:lang w:val="en-US"/>
              </w:rPr>
            </w:pPr>
            <w:r w:rsidRPr="007B23C2">
              <w:rPr>
                <w:b/>
                <w:i w:val="0"/>
                <w:lang w:val="en-US"/>
              </w:rPr>
              <w:t>Recall</w:t>
            </w:r>
          </w:p>
        </w:tc>
        <w:tc>
          <w:tcPr>
            <w:tcW w:w="976" w:type="dxa"/>
            <w:shd w:val="clear" w:color="auto" w:fill="auto"/>
          </w:tcPr>
          <w:p w:rsidR="000523ED" w:rsidRPr="007B23C2" w:rsidRDefault="000523ED" w:rsidP="006D47DB">
            <w:pPr>
              <w:pStyle w:val="Caption"/>
              <w:rPr>
                <w:i w:val="0"/>
                <w:lang w:val="en-US"/>
              </w:rPr>
            </w:pPr>
            <w:r w:rsidRPr="007B23C2">
              <w:rPr>
                <w:i w:val="0"/>
                <w:lang w:val="en-US"/>
              </w:rPr>
              <w:t>1</w:t>
            </w:r>
          </w:p>
        </w:tc>
        <w:tc>
          <w:tcPr>
            <w:tcW w:w="1004" w:type="dxa"/>
            <w:shd w:val="clear" w:color="auto" w:fill="auto"/>
          </w:tcPr>
          <w:p w:rsidR="000523ED" w:rsidRPr="007B23C2" w:rsidRDefault="000523ED" w:rsidP="006D47DB">
            <w:pPr>
              <w:pStyle w:val="Caption"/>
              <w:rPr>
                <w:i w:val="0"/>
                <w:lang w:val="en-US"/>
              </w:rPr>
            </w:pPr>
            <w:r w:rsidRPr="007B23C2">
              <w:rPr>
                <w:i w:val="0"/>
                <w:lang w:val="en-US"/>
              </w:rPr>
              <w:t>0.</w:t>
            </w:r>
            <w:r w:rsidR="00182C28" w:rsidRPr="007B23C2">
              <w:rPr>
                <w:i w:val="0"/>
                <w:lang w:val="en-US"/>
              </w:rPr>
              <w:t>99</w:t>
            </w:r>
          </w:p>
        </w:tc>
        <w:tc>
          <w:tcPr>
            <w:tcW w:w="1080" w:type="dxa"/>
            <w:shd w:val="clear" w:color="auto" w:fill="auto"/>
          </w:tcPr>
          <w:p w:rsidR="000523ED" w:rsidRPr="007B23C2" w:rsidRDefault="00182C28" w:rsidP="006D47DB">
            <w:pPr>
              <w:pStyle w:val="Caption"/>
              <w:rPr>
                <w:i w:val="0"/>
                <w:lang w:val="en-US"/>
              </w:rPr>
            </w:pPr>
            <w:r w:rsidRPr="007B23C2">
              <w:rPr>
                <w:i w:val="0"/>
                <w:lang w:val="en-US"/>
              </w:rPr>
              <w:t>0.99</w:t>
            </w:r>
          </w:p>
        </w:tc>
        <w:tc>
          <w:tcPr>
            <w:tcW w:w="1156" w:type="dxa"/>
            <w:shd w:val="clear" w:color="auto" w:fill="auto"/>
          </w:tcPr>
          <w:p w:rsidR="000523ED" w:rsidRPr="007B23C2" w:rsidRDefault="000523ED" w:rsidP="006D47DB">
            <w:pPr>
              <w:pStyle w:val="Caption"/>
              <w:rPr>
                <w:i w:val="0"/>
                <w:lang w:val="en-US"/>
              </w:rPr>
            </w:pPr>
            <w:r w:rsidRPr="007B23C2">
              <w:rPr>
                <w:i w:val="0"/>
                <w:lang w:val="en-US"/>
              </w:rPr>
              <w:t>0.98</w:t>
            </w:r>
          </w:p>
        </w:tc>
        <w:tc>
          <w:tcPr>
            <w:tcW w:w="1000" w:type="dxa"/>
            <w:shd w:val="clear" w:color="auto" w:fill="auto"/>
          </w:tcPr>
          <w:p w:rsidR="000523ED" w:rsidRPr="007B23C2" w:rsidRDefault="00E97820" w:rsidP="006D47DB">
            <w:pPr>
              <w:pStyle w:val="Caption"/>
              <w:rPr>
                <w:i w:val="0"/>
                <w:lang w:val="en-US"/>
              </w:rPr>
            </w:pPr>
            <w:r w:rsidRPr="007B23C2">
              <w:rPr>
                <w:i w:val="0"/>
                <w:lang w:val="en-US"/>
              </w:rPr>
              <w:t>1</w:t>
            </w:r>
          </w:p>
        </w:tc>
        <w:tc>
          <w:tcPr>
            <w:tcW w:w="996" w:type="dxa"/>
            <w:shd w:val="clear" w:color="auto" w:fill="auto"/>
          </w:tcPr>
          <w:p w:rsidR="000523ED" w:rsidRPr="007B23C2" w:rsidRDefault="000523ED" w:rsidP="006D47DB">
            <w:pPr>
              <w:pStyle w:val="Caption"/>
              <w:rPr>
                <w:i w:val="0"/>
                <w:lang w:val="en-US"/>
              </w:rPr>
            </w:pPr>
            <w:r w:rsidRPr="007B23C2">
              <w:rPr>
                <w:i w:val="0"/>
                <w:lang w:val="en-US"/>
              </w:rPr>
              <w:t>0.99</w:t>
            </w:r>
          </w:p>
        </w:tc>
        <w:tc>
          <w:tcPr>
            <w:tcW w:w="1168" w:type="dxa"/>
            <w:shd w:val="clear" w:color="auto" w:fill="auto"/>
          </w:tcPr>
          <w:p w:rsidR="000523ED" w:rsidRPr="007B23C2" w:rsidRDefault="00E97820" w:rsidP="006D47DB">
            <w:pPr>
              <w:pStyle w:val="Caption"/>
              <w:rPr>
                <w:i w:val="0"/>
                <w:lang w:val="en-US"/>
              </w:rPr>
            </w:pPr>
            <w:r w:rsidRPr="007B23C2">
              <w:rPr>
                <w:i w:val="0"/>
                <w:lang w:val="en-US"/>
              </w:rPr>
              <w:t>0.99</w:t>
            </w:r>
          </w:p>
        </w:tc>
      </w:tr>
      <w:tr w:rsidR="007B23C2" w:rsidRPr="007B23C2" w:rsidTr="006D47DB">
        <w:tc>
          <w:tcPr>
            <w:tcW w:w="2155" w:type="dxa"/>
            <w:shd w:val="clear" w:color="auto" w:fill="auto"/>
          </w:tcPr>
          <w:p w:rsidR="000523ED" w:rsidRPr="007B23C2" w:rsidRDefault="000523ED" w:rsidP="006D47DB">
            <w:pPr>
              <w:pStyle w:val="Caption"/>
              <w:rPr>
                <w:b/>
                <w:i w:val="0"/>
                <w:lang w:val="en-US"/>
              </w:rPr>
            </w:pPr>
            <w:r w:rsidRPr="007B23C2">
              <w:rPr>
                <w:b/>
                <w:i w:val="0"/>
                <w:lang w:val="en-US"/>
              </w:rPr>
              <w:t>Precision</w:t>
            </w:r>
          </w:p>
        </w:tc>
        <w:tc>
          <w:tcPr>
            <w:tcW w:w="976" w:type="dxa"/>
            <w:shd w:val="clear" w:color="auto" w:fill="auto"/>
            <w:vAlign w:val="center"/>
          </w:tcPr>
          <w:p w:rsidR="000523ED" w:rsidRPr="007B23C2" w:rsidRDefault="000523ED" w:rsidP="006D47DB">
            <w:pPr>
              <w:suppressAutoHyphens w:val="0"/>
              <w:spacing w:line="240" w:lineRule="auto"/>
              <w:jc w:val="center"/>
              <w:rPr>
                <w:iCs/>
                <w:lang w:val="en-GB" w:eastAsia="en-GB"/>
              </w:rPr>
            </w:pPr>
            <w:r w:rsidRPr="007B23C2">
              <w:rPr>
                <w:iCs/>
                <w:lang w:val="en-US"/>
              </w:rPr>
              <w:t>1</w:t>
            </w:r>
          </w:p>
        </w:tc>
        <w:tc>
          <w:tcPr>
            <w:tcW w:w="1004" w:type="dxa"/>
            <w:shd w:val="clear" w:color="auto" w:fill="auto"/>
            <w:vAlign w:val="center"/>
          </w:tcPr>
          <w:p w:rsidR="000523ED" w:rsidRPr="007B23C2" w:rsidRDefault="000523ED" w:rsidP="006D47DB">
            <w:pPr>
              <w:jc w:val="center"/>
              <w:rPr>
                <w:iCs/>
                <w:lang w:val="en-US"/>
              </w:rPr>
            </w:pPr>
            <w:r w:rsidRPr="007B23C2">
              <w:rPr>
                <w:iCs/>
              </w:rPr>
              <w:t>0.</w:t>
            </w:r>
            <w:r w:rsidR="00182C28" w:rsidRPr="007B23C2">
              <w:rPr>
                <w:iCs/>
                <w:lang w:val="en-US"/>
              </w:rPr>
              <w:t>99</w:t>
            </w:r>
          </w:p>
        </w:tc>
        <w:tc>
          <w:tcPr>
            <w:tcW w:w="1080" w:type="dxa"/>
            <w:shd w:val="clear" w:color="auto" w:fill="auto"/>
            <w:vAlign w:val="center"/>
          </w:tcPr>
          <w:p w:rsidR="000523ED" w:rsidRPr="007B23C2" w:rsidRDefault="000523ED" w:rsidP="006D47DB">
            <w:pPr>
              <w:jc w:val="center"/>
              <w:rPr>
                <w:iCs/>
                <w:lang w:val="en-US"/>
              </w:rPr>
            </w:pPr>
            <w:r w:rsidRPr="007B23C2">
              <w:rPr>
                <w:iCs/>
                <w:lang w:val="en-US"/>
              </w:rPr>
              <w:t>0</w:t>
            </w:r>
            <w:r w:rsidR="00182C28" w:rsidRPr="007B23C2">
              <w:rPr>
                <w:iCs/>
                <w:lang w:val="en-US"/>
              </w:rPr>
              <w:t>.99</w:t>
            </w:r>
          </w:p>
        </w:tc>
        <w:tc>
          <w:tcPr>
            <w:tcW w:w="1156" w:type="dxa"/>
            <w:shd w:val="clear" w:color="auto" w:fill="auto"/>
            <w:vAlign w:val="center"/>
          </w:tcPr>
          <w:p w:rsidR="000523ED" w:rsidRPr="007B23C2" w:rsidRDefault="000523ED" w:rsidP="006D47DB">
            <w:pPr>
              <w:jc w:val="center"/>
              <w:rPr>
                <w:iCs/>
                <w:lang w:val="en-US"/>
              </w:rPr>
            </w:pPr>
            <w:r w:rsidRPr="007B23C2">
              <w:rPr>
                <w:iCs/>
              </w:rPr>
              <w:t>0.</w:t>
            </w:r>
            <w:r w:rsidRPr="007B23C2">
              <w:rPr>
                <w:iCs/>
                <w:lang w:val="en-US"/>
              </w:rPr>
              <w:t>99</w:t>
            </w:r>
          </w:p>
        </w:tc>
        <w:tc>
          <w:tcPr>
            <w:tcW w:w="1000" w:type="dxa"/>
            <w:shd w:val="clear" w:color="auto" w:fill="auto"/>
            <w:vAlign w:val="center"/>
          </w:tcPr>
          <w:p w:rsidR="000523ED" w:rsidRPr="007B23C2" w:rsidRDefault="000523ED" w:rsidP="006D47DB">
            <w:pPr>
              <w:jc w:val="center"/>
              <w:rPr>
                <w:iCs/>
                <w:lang w:val="en-US"/>
              </w:rPr>
            </w:pPr>
            <w:r w:rsidRPr="007B23C2">
              <w:rPr>
                <w:iCs/>
              </w:rPr>
              <w:t>0.</w:t>
            </w:r>
            <w:r w:rsidRPr="007B23C2">
              <w:rPr>
                <w:iCs/>
                <w:lang w:val="en-US"/>
              </w:rPr>
              <w:t>99</w:t>
            </w:r>
          </w:p>
        </w:tc>
        <w:tc>
          <w:tcPr>
            <w:tcW w:w="996" w:type="dxa"/>
            <w:shd w:val="clear" w:color="auto" w:fill="auto"/>
            <w:vAlign w:val="center"/>
          </w:tcPr>
          <w:p w:rsidR="000523ED" w:rsidRPr="007B23C2" w:rsidRDefault="000523ED" w:rsidP="006D47DB">
            <w:pPr>
              <w:jc w:val="center"/>
              <w:rPr>
                <w:iCs/>
                <w:lang w:val="en-US"/>
              </w:rPr>
            </w:pPr>
            <w:r w:rsidRPr="007B23C2">
              <w:rPr>
                <w:iCs/>
              </w:rPr>
              <w:t>0.</w:t>
            </w:r>
            <w:r w:rsidRPr="007B23C2">
              <w:rPr>
                <w:iCs/>
                <w:lang w:val="en-US"/>
              </w:rPr>
              <w:t>98</w:t>
            </w:r>
          </w:p>
        </w:tc>
        <w:tc>
          <w:tcPr>
            <w:tcW w:w="1168" w:type="dxa"/>
            <w:shd w:val="clear" w:color="auto" w:fill="auto"/>
            <w:vAlign w:val="center"/>
          </w:tcPr>
          <w:p w:rsidR="000523ED" w:rsidRPr="007B23C2" w:rsidRDefault="00E97820" w:rsidP="001C3161">
            <w:pPr>
              <w:keepNext/>
              <w:jc w:val="center"/>
              <w:rPr>
                <w:iCs/>
                <w:lang w:val="en-US"/>
              </w:rPr>
            </w:pPr>
            <w:r w:rsidRPr="007B23C2">
              <w:rPr>
                <w:iCs/>
                <w:lang w:val="en-US"/>
              </w:rPr>
              <w:t>0.99</w:t>
            </w:r>
          </w:p>
        </w:tc>
      </w:tr>
    </w:tbl>
    <w:p w:rsidR="00EE5637" w:rsidRPr="001C3161" w:rsidRDefault="001C3161" w:rsidP="001C3161">
      <w:pPr>
        <w:pStyle w:val="Caption"/>
      </w:pPr>
      <w:bookmarkStart w:id="65" w:name="_Toc525772935"/>
      <w:r>
        <w:t xml:space="preserve">Bảng </w:t>
      </w:r>
      <w:r>
        <w:fldChar w:fldCharType="begin"/>
      </w:r>
      <w:r>
        <w:instrText xml:space="preserve"> SEQ Bảng \* ARABIC </w:instrText>
      </w:r>
      <w:r>
        <w:fldChar w:fldCharType="separate"/>
      </w:r>
      <w:r>
        <w:rPr>
          <w:noProof/>
        </w:rPr>
        <w:t>3</w:t>
      </w:r>
      <w:r>
        <w:fldChar w:fldCharType="end"/>
      </w:r>
      <w:r>
        <w:rPr>
          <w:lang w:val="en-US"/>
        </w:rPr>
        <w:t xml:space="preserve"> </w:t>
      </w:r>
      <w:r>
        <w:rPr>
          <w:noProof/>
          <w:lang w:val="en-US"/>
        </w:rPr>
        <w:t xml:space="preserve">Kết quả dạt được </w:t>
      </w:r>
      <w:r w:rsidRPr="007B23C2">
        <w:rPr>
          <w:lang w:val="en-US"/>
        </w:rPr>
        <w:t>khi thử nghiệm với yolo đã huấn luyện</w:t>
      </w:r>
      <w:bookmarkEnd w:id="65"/>
    </w:p>
    <w:p w:rsidR="00123B1A" w:rsidRPr="007B23C2" w:rsidRDefault="00123B1A" w:rsidP="00EE5637">
      <w:pPr>
        <w:rPr>
          <w:b/>
          <w:bCs/>
          <w:iCs/>
          <w:sz w:val="28"/>
          <w:szCs w:val="28"/>
          <w:lang w:val="en-US"/>
        </w:rPr>
      </w:pPr>
      <w:r w:rsidRPr="007B23C2">
        <w:rPr>
          <w:b/>
          <w:bCs/>
          <w:iCs/>
          <w:sz w:val="28"/>
          <w:szCs w:val="28"/>
          <w:lang w:val="en-US"/>
        </w:rPr>
        <w:t xml:space="preserve">Yolo huấn luyện lại với </w:t>
      </w:r>
      <w:r w:rsidR="00F52E1D" w:rsidRPr="007B23C2">
        <w:rPr>
          <w:b/>
          <w:bCs/>
          <w:iCs/>
          <w:sz w:val="28"/>
          <w:szCs w:val="28"/>
          <w:lang w:val="en-US"/>
        </w:rPr>
        <w:t>từng kinect</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976"/>
        <w:gridCol w:w="1004"/>
        <w:gridCol w:w="1080"/>
        <w:gridCol w:w="1156"/>
        <w:gridCol w:w="1000"/>
        <w:gridCol w:w="996"/>
        <w:gridCol w:w="1168"/>
      </w:tblGrid>
      <w:tr w:rsidR="007B23C2" w:rsidRPr="007B23C2" w:rsidTr="006D47DB">
        <w:tc>
          <w:tcPr>
            <w:tcW w:w="2155" w:type="dxa"/>
            <w:shd w:val="clear" w:color="auto" w:fill="auto"/>
          </w:tcPr>
          <w:p w:rsidR="00F52E1D" w:rsidRPr="007B23C2" w:rsidRDefault="00F52E1D" w:rsidP="006D47DB">
            <w:pPr>
              <w:pStyle w:val="Caption"/>
              <w:rPr>
                <w:b/>
                <w:i w:val="0"/>
                <w:lang w:val="en-US"/>
              </w:rPr>
            </w:pPr>
            <w:r w:rsidRPr="007B23C2">
              <w:rPr>
                <w:b/>
                <w:i w:val="0"/>
                <w:lang w:val="en-US"/>
              </w:rPr>
              <w:t>Kinect</w:t>
            </w:r>
          </w:p>
        </w:tc>
        <w:tc>
          <w:tcPr>
            <w:tcW w:w="976" w:type="dxa"/>
            <w:shd w:val="clear" w:color="auto" w:fill="auto"/>
          </w:tcPr>
          <w:p w:rsidR="00F52E1D" w:rsidRPr="007B23C2" w:rsidRDefault="00F52E1D" w:rsidP="006D47DB">
            <w:pPr>
              <w:pStyle w:val="Caption"/>
              <w:rPr>
                <w:b/>
                <w:i w:val="0"/>
                <w:lang w:val="en-US"/>
              </w:rPr>
            </w:pPr>
            <w:r w:rsidRPr="007B23C2">
              <w:rPr>
                <w:b/>
                <w:i w:val="0"/>
                <w:lang w:val="en-US"/>
              </w:rPr>
              <w:t>1</w:t>
            </w:r>
          </w:p>
        </w:tc>
        <w:tc>
          <w:tcPr>
            <w:tcW w:w="1004" w:type="dxa"/>
            <w:shd w:val="clear" w:color="auto" w:fill="auto"/>
          </w:tcPr>
          <w:p w:rsidR="00F52E1D" w:rsidRPr="007B23C2" w:rsidRDefault="00F52E1D" w:rsidP="006D47DB">
            <w:pPr>
              <w:pStyle w:val="Caption"/>
              <w:rPr>
                <w:b/>
                <w:i w:val="0"/>
                <w:lang w:val="en-US"/>
              </w:rPr>
            </w:pPr>
            <w:r w:rsidRPr="007B23C2">
              <w:rPr>
                <w:b/>
                <w:i w:val="0"/>
                <w:lang w:val="en-US"/>
              </w:rPr>
              <w:t>2</w:t>
            </w:r>
          </w:p>
        </w:tc>
        <w:tc>
          <w:tcPr>
            <w:tcW w:w="1080" w:type="dxa"/>
            <w:shd w:val="clear" w:color="auto" w:fill="auto"/>
          </w:tcPr>
          <w:p w:rsidR="00F52E1D" w:rsidRPr="007B23C2" w:rsidRDefault="00F52E1D" w:rsidP="006D47DB">
            <w:pPr>
              <w:pStyle w:val="Caption"/>
              <w:rPr>
                <w:b/>
                <w:i w:val="0"/>
                <w:lang w:val="en-US"/>
              </w:rPr>
            </w:pPr>
            <w:r w:rsidRPr="007B23C2">
              <w:rPr>
                <w:b/>
                <w:i w:val="0"/>
                <w:lang w:val="en-US"/>
              </w:rPr>
              <w:t>3</w:t>
            </w:r>
          </w:p>
        </w:tc>
        <w:tc>
          <w:tcPr>
            <w:tcW w:w="1156" w:type="dxa"/>
            <w:shd w:val="clear" w:color="auto" w:fill="auto"/>
          </w:tcPr>
          <w:p w:rsidR="00F52E1D" w:rsidRPr="007B23C2" w:rsidRDefault="00F52E1D" w:rsidP="006D47DB">
            <w:pPr>
              <w:pStyle w:val="Caption"/>
              <w:rPr>
                <w:b/>
                <w:i w:val="0"/>
                <w:lang w:val="en-US"/>
              </w:rPr>
            </w:pPr>
            <w:r w:rsidRPr="007B23C2">
              <w:rPr>
                <w:b/>
                <w:i w:val="0"/>
                <w:lang w:val="en-US"/>
              </w:rPr>
              <w:t>4</w:t>
            </w:r>
          </w:p>
        </w:tc>
        <w:tc>
          <w:tcPr>
            <w:tcW w:w="1000" w:type="dxa"/>
            <w:shd w:val="clear" w:color="auto" w:fill="auto"/>
          </w:tcPr>
          <w:p w:rsidR="00F52E1D" w:rsidRPr="007B23C2" w:rsidRDefault="00F52E1D" w:rsidP="006D47DB">
            <w:pPr>
              <w:pStyle w:val="Caption"/>
              <w:rPr>
                <w:b/>
                <w:i w:val="0"/>
                <w:lang w:val="en-US"/>
              </w:rPr>
            </w:pPr>
            <w:r w:rsidRPr="007B23C2">
              <w:rPr>
                <w:b/>
                <w:i w:val="0"/>
                <w:lang w:val="en-US"/>
              </w:rPr>
              <w:t>5</w:t>
            </w:r>
          </w:p>
        </w:tc>
        <w:tc>
          <w:tcPr>
            <w:tcW w:w="996" w:type="dxa"/>
            <w:shd w:val="clear" w:color="auto" w:fill="auto"/>
          </w:tcPr>
          <w:p w:rsidR="00F52E1D" w:rsidRPr="007B23C2" w:rsidRDefault="00F52E1D" w:rsidP="006D47DB">
            <w:pPr>
              <w:pStyle w:val="Caption"/>
              <w:rPr>
                <w:b/>
                <w:i w:val="0"/>
                <w:lang w:val="en-US"/>
              </w:rPr>
            </w:pPr>
            <w:r w:rsidRPr="007B23C2">
              <w:rPr>
                <w:b/>
                <w:i w:val="0"/>
                <w:lang w:val="en-US"/>
              </w:rPr>
              <w:t>6</w:t>
            </w:r>
          </w:p>
        </w:tc>
        <w:tc>
          <w:tcPr>
            <w:tcW w:w="1168" w:type="dxa"/>
            <w:shd w:val="clear" w:color="auto" w:fill="auto"/>
          </w:tcPr>
          <w:p w:rsidR="00F52E1D" w:rsidRPr="007B23C2" w:rsidRDefault="00F52E1D" w:rsidP="006D47DB">
            <w:pPr>
              <w:pStyle w:val="Caption"/>
              <w:rPr>
                <w:b/>
                <w:i w:val="0"/>
                <w:lang w:val="en-US"/>
              </w:rPr>
            </w:pPr>
            <w:r w:rsidRPr="007B23C2">
              <w:rPr>
                <w:b/>
                <w:i w:val="0"/>
                <w:lang w:val="en-US"/>
              </w:rPr>
              <w:t>7</w:t>
            </w:r>
          </w:p>
        </w:tc>
      </w:tr>
      <w:tr w:rsidR="007B23C2" w:rsidRPr="007B23C2" w:rsidTr="006D47DB">
        <w:tc>
          <w:tcPr>
            <w:tcW w:w="2155" w:type="dxa"/>
            <w:shd w:val="clear" w:color="auto" w:fill="auto"/>
          </w:tcPr>
          <w:p w:rsidR="00F52E1D" w:rsidRPr="007B23C2" w:rsidRDefault="00F52E1D" w:rsidP="006D47DB">
            <w:pPr>
              <w:pStyle w:val="Caption"/>
              <w:rPr>
                <w:b/>
                <w:i w:val="0"/>
                <w:lang w:val="en-US"/>
              </w:rPr>
            </w:pPr>
            <w:r w:rsidRPr="007B23C2">
              <w:rPr>
                <w:b/>
                <w:i w:val="0"/>
                <w:lang w:val="en-US"/>
              </w:rPr>
              <w:t>Số phát hiện đúng</w:t>
            </w:r>
          </w:p>
        </w:tc>
        <w:tc>
          <w:tcPr>
            <w:tcW w:w="976" w:type="dxa"/>
            <w:shd w:val="clear" w:color="auto" w:fill="auto"/>
          </w:tcPr>
          <w:p w:rsidR="00F52E1D" w:rsidRPr="007B23C2" w:rsidRDefault="00783AFB" w:rsidP="006D47DB">
            <w:pPr>
              <w:pStyle w:val="Caption"/>
              <w:rPr>
                <w:i w:val="0"/>
                <w:lang w:val="en-US"/>
              </w:rPr>
            </w:pPr>
            <w:r w:rsidRPr="007B23C2">
              <w:rPr>
                <w:i w:val="0"/>
                <w:lang w:val="en-US"/>
              </w:rPr>
              <w:t>683</w:t>
            </w:r>
          </w:p>
        </w:tc>
        <w:tc>
          <w:tcPr>
            <w:tcW w:w="1004" w:type="dxa"/>
            <w:shd w:val="clear" w:color="auto" w:fill="auto"/>
          </w:tcPr>
          <w:p w:rsidR="00F52E1D" w:rsidRPr="007B23C2" w:rsidRDefault="00182C28" w:rsidP="006D47DB">
            <w:pPr>
              <w:pStyle w:val="Caption"/>
              <w:rPr>
                <w:i w:val="0"/>
                <w:lang w:val="en-US"/>
              </w:rPr>
            </w:pPr>
            <w:r w:rsidRPr="007B23C2">
              <w:rPr>
                <w:rFonts w:ascii="AppleSystemUIFont" w:hAnsi="AppleSystemUIFont" w:cs="AppleSystemUIFont"/>
                <w:lang w:val="en-US" w:eastAsia="en-US"/>
              </w:rPr>
              <w:t>620</w:t>
            </w:r>
          </w:p>
        </w:tc>
        <w:tc>
          <w:tcPr>
            <w:tcW w:w="1080" w:type="dxa"/>
            <w:shd w:val="clear" w:color="auto" w:fill="auto"/>
          </w:tcPr>
          <w:p w:rsidR="00F52E1D" w:rsidRPr="007B23C2" w:rsidRDefault="00182C28" w:rsidP="006D47DB">
            <w:pPr>
              <w:pStyle w:val="Caption"/>
              <w:rPr>
                <w:i w:val="0"/>
              </w:rPr>
            </w:pPr>
            <w:r w:rsidRPr="007B23C2">
              <w:rPr>
                <w:rFonts w:ascii="AppleSystemUIFont" w:hAnsi="AppleSystemUIFont" w:cs="AppleSystemUIFont"/>
                <w:lang w:val="en-US" w:eastAsia="en-US"/>
              </w:rPr>
              <w:t>640</w:t>
            </w:r>
          </w:p>
        </w:tc>
        <w:tc>
          <w:tcPr>
            <w:tcW w:w="1156" w:type="dxa"/>
            <w:shd w:val="clear" w:color="auto" w:fill="auto"/>
          </w:tcPr>
          <w:p w:rsidR="00F52E1D" w:rsidRPr="007B23C2" w:rsidRDefault="00783AFB" w:rsidP="006D47DB">
            <w:pPr>
              <w:pStyle w:val="Caption"/>
              <w:rPr>
                <w:i w:val="0"/>
                <w:lang w:val="en-US"/>
              </w:rPr>
            </w:pPr>
            <w:r w:rsidRPr="007B23C2">
              <w:rPr>
                <w:i w:val="0"/>
                <w:lang w:val="en-US"/>
              </w:rPr>
              <w:t>727</w:t>
            </w:r>
          </w:p>
        </w:tc>
        <w:tc>
          <w:tcPr>
            <w:tcW w:w="1000" w:type="dxa"/>
            <w:shd w:val="clear" w:color="auto" w:fill="auto"/>
          </w:tcPr>
          <w:p w:rsidR="00F52E1D" w:rsidRPr="007B23C2" w:rsidRDefault="00783AFB" w:rsidP="006D47DB">
            <w:pPr>
              <w:pStyle w:val="Caption"/>
              <w:rPr>
                <w:i w:val="0"/>
                <w:lang w:val="en-US"/>
              </w:rPr>
            </w:pPr>
            <w:r w:rsidRPr="007B23C2">
              <w:rPr>
                <w:i w:val="0"/>
                <w:lang w:val="en-US"/>
              </w:rPr>
              <w:t>687</w:t>
            </w:r>
          </w:p>
        </w:tc>
        <w:tc>
          <w:tcPr>
            <w:tcW w:w="996" w:type="dxa"/>
            <w:shd w:val="clear" w:color="auto" w:fill="auto"/>
          </w:tcPr>
          <w:p w:rsidR="00F52E1D" w:rsidRPr="007B23C2" w:rsidRDefault="00783AFB" w:rsidP="006D47DB">
            <w:pPr>
              <w:pStyle w:val="Caption"/>
              <w:rPr>
                <w:i w:val="0"/>
                <w:lang w:val="en-US"/>
              </w:rPr>
            </w:pPr>
            <w:r w:rsidRPr="007B23C2">
              <w:rPr>
                <w:i w:val="0"/>
                <w:lang w:val="en-US"/>
              </w:rPr>
              <w:t>598</w:t>
            </w:r>
          </w:p>
        </w:tc>
        <w:tc>
          <w:tcPr>
            <w:tcW w:w="1168" w:type="dxa"/>
            <w:shd w:val="clear" w:color="auto" w:fill="auto"/>
          </w:tcPr>
          <w:p w:rsidR="00F52E1D" w:rsidRPr="007B23C2" w:rsidRDefault="00182C28" w:rsidP="006D47DB">
            <w:pPr>
              <w:pStyle w:val="Caption"/>
              <w:rPr>
                <w:i w:val="0"/>
                <w:lang w:val="en-US"/>
              </w:rPr>
            </w:pPr>
            <w:r w:rsidRPr="007B23C2">
              <w:rPr>
                <w:rFonts w:ascii="AppleSystemUIFont" w:hAnsi="AppleSystemUIFont" w:cs="AppleSystemUIFont"/>
                <w:lang w:val="en-US" w:eastAsia="en-US"/>
              </w:rPr>
              <w:t>437</w:t>
            </w:r>
          </w:p>
        </w:tc>
      </w:tr>
      <w:tr w:rsidR="007B23C2" w:rsidRPr="007B23C2" w:rsidTr="006D47DB">
        <w:tc>
          <w:tcPr>
            <w:tcW w:w="2155" w:type="dxa"/>
            <w:shd w:val="clear" w:color="auto" w:fill="auto"/>
          </w:tcPr>
          <w:p w:rsidR="00F52E1D" w:rsidRPr="007B23C2" w:rsidRDefault="00F52E1D" w:rsidP="006D47DB">
            <w:pPr>
              <w:pStyle w:val="Caption"/>
              <w:rPr>
                <w:b/>
                <w:i w:val="0"/>
                <w:lang w:val="en-US"/>
              </w:rPr>
            </w:pPr>
            <w:r w:rsidRPr="007B23C2">
              <w:rPr>
                <w:b/>
                <w:i w:val="0"/>
                <w:lang w:val="en-US"/>
              </w:rPr>
              <w:t>Tổng số phát hiện</w:t>
            </w:r>
          </w:p>
        </w:tc>
        <w:tc>
          <w:tcPr>
            <w:tcW w:w="976" w:type="dxa"/>
            <w:shd w:val="clear" w:color="auto" w:fill="auto"/>
          </w:tcPr>
          <w:p w:rsidR="00F52E1D" w:rsidRPr="007B23C2" w:rsidRDefault="00F52E1D" w:rsidP="006D47DB">
            <w:pPr>
              <w:pStyle w:val="Caption"/>
              <w:rPr>
                <w:i w:val="0"/>
                <w:lang w:val="en-US"/>
              </w:rPr>
            </w:pPr>
            <w:r w:rsidRPr="007B23C2">
              <w:rPr>
                <w:i w:val="0"/>
                <w:lang w:val="en-US"/>
              </w:rPr>
              <w:t>962</w:t>
            </w:r>
          </w:p>
        </w:tc>
        <w:tc>
          <w:tcPr>
            <w:tcW w:w="1004" w:type="dxa"/>
            <w:shd w:val="clear" w:color="auto" w:fill="auto"/>
          </w:tcPr>
          <w:p w:rsidR="00F52E1D" w:rsidRPr="007B23C2" w:rsidRDefault="00182C28" w:rsidP="006D47DB">
            <w:pPr>
              <w:pStyle w:val="Caption"/>
              <w:rPr>
                <w:i w:val="0"/>
                <w:lang w:val="en-US"/>
              </w:rPr>
            </w:pPr>
            <w:r w:rsidRPr="007B23C2">
              <w:rPr>
                <w:rFonts w:ascii="AppleSystemUIFont" w:hAnsi="AppleSystemUIFont" w:cs="AppleSystemUIFont"/>
                <w:lang w:val="en-US" w:eastAsia="en-US"/>
              </w:rPr>
              <w:t>631</w:t>
            </w:r>
          </w:p>
        </w:tc>
        <w:tc>
          <w:tcPr>
            <w:tcW w:w="1080" w:type="dxa"/>
            <w:shd w:val="clear" w:color="auto" w:fill="auto"/>
          </w:tcPr>
          <w:p w:rsidR="00F52E1D" w:rsidRPr="007B23C2" w:rsidRDefault="00182C28" w:rsidP="006D47DB">
            <w:pPr>
              <w:pStyle w:val="Caption"/>
              <w:rPr>
                <w:i w:val="0"/>
                <w:lang w:val="en-US"/>
              </w:rPr>
            </w:pPr>
            <w:r w:rsidRPr="007B23C2">
              <w:rPr>
                <w:rFonts w:ascii="AppleSystemUIFont" w:hAnsi="AppleSystemUIFont" w:cs="AppleSystemUIFont"/>
                <w:lang w:val="en-US" w:eastAsia="en-US"/>
              </w:rPr>
              <w:t>646</w:t>
            </w:r>
          </w:p>
        </w:tc>
        <w:tc>
          <w:tcPr>
            <w:tcW w:w="1156" w:type="dxa"/>
            <w:shd w:val="clear" w:color="auto" w:fill="auto"/>
          </w:tcPr>
          <w:p w:rsidR="00F52E1D" w:rsidRPr="007B23C2" w:rsidRDefault="00783AFB" w:rsidP="006D47DB">
            <w:pPr>
              <w:pStyle w:val="Caption"/>
              <w:rPr>
                <w:i w:val="0"/>
                <w:lang w:val="en-US"/>
              </w:rPr>
            </w:pPr>
            <w:r w:rsidRPr="007B23C2">
              <w:rPr>
                <w:i w:val="0"/>
                <w:lang w:val="en-US"/>
              </w:rPr>
              <w:t>734</w:t>
            </w:r>
          </w:p>
        </w:tc>
        <w:tc>
          <w:tcPr>
            <w:tcW w:w="1000" w:type="dxa"/>
            <w:shd w:val="clear" w:color="auto" w:fill="auto"/>
          </w:tcPr>
          <w:p w:rsidR="00F52E1D" w:rsidRPr="007B23C2" w:rsidRDefault="00783AFB" w:rsidP="006D47DB">
            <w:pPr>
              <w:pStyle w:val="Caption"/>
              <w:rPr>
                <w:i w:val="0"/>
                <w:lang w:val="en-US"/>
              </w:rPr>
            </w:pPr>
            <w:r w:rsidRPr="007B23C2">
              <w:rPr>
                <w:i w:val="0"/>
                <w:lang w:val="en-US"/>
              </w:rPr>
              <w:t>696</w:t>
            </w:r>
          </w:p>
        </w:tc>
        <w:tc>
          <w:tcPr>
            <w:tcW w:w="996" w:type="dxa"/>
            <w:shd w:val="clear" w:color="auto" w:fill="auto"/>
          </w:tcPr>
          <w:p w:rsidR="00F52E1D" w:rsidRPr="007B23C2" w:rsidRDefault="00783AFB" w:rsidP="006D47DB">
            <w:pPr>
              <w:pStyle w:val="Caption"/>
              <w:rPr>
                <w:i w:val="0"/>
                <w:lang w:val="en-US"/>
              </w:rPr>
            </w:pPr>
            <w:r w:rsidRPr="007B23C2">
              <w:rPr>
                <w:i w:val="0"/>
                <w:lang w:val="en-US"/>
              </w:rPr>
              <w:t>605</w:t>
            </w:r>
          </w:p>
        </w:tc>
        <w:tc>
          <w:tcPr>
            <w:tcW w:w="1168" w:type="dxa"/>
            <w:shd w:val="clear" w:color="auto" w:fill="auto"/>
          </w:tcPr>
          <w:p w:rsidR="00F52E1D" w:rsidRPr="007B23C2" w:rsidRDefault="00182C28" w:rsidP="006D47DB">
            <w:pPr>
              <w:pStyle w:val="Caption"/>
              <w:rPr>
                <w:i w:val="0"/>
                <w:lang w:val="en-US"/>
              </w:rPr>
            </w:pPr>
            <w:r w:rsidRPr="007B23C2">
              <w:rPr>
                <w:rFonts w:ascii="AppleSystemUIFont" w:hAnsi="AppleSystemUIFont" w:cs="AppleSystemUIFont"/>
                <w:lang w:val="en-US" w:eastAsia="en-US"/>
              </w:rPr>
              <w:t>438</w:t>
            </w:r>
          </w:p>
        </w:tc>
      </w:tr>
      <w:tr w:rsidR="007B23C2" w:rsidRPr="007B23C2" w:rsidTr="006D47DB">
        <w:tc>
          <w:tcPr>
            <w:tcW w:w="2155" w:type="dxa"/>
            <w:shd w:val="clear" w:color="auto" w:fill="auto"/>
          </w:tcPr>
          <w:p w:rsidR="00F52E1D" w:rsidRPr="007B23C2" w:rsidRDefault="00F52E1D" w:rsidP="006D47DB">
            <w:pPr>
              <w:pStyle w:val="Caption"/>
              <w:rPr>
                <w:b/>
                <w:i w:val="0"/>
                <w:lang w:val="en-US"/>
              </w:rPr>
            </w:pPr>
            <w:r w:rsidRPr="007B23C2">
              <w:rPr>
                <w:b/>
                <w:i w:val="0"/>
                <w:lang w:val="en-US"/>
              </w:rPr>
              <w:t>Recall</w:t>
            </w:r>
          </w:p>
        </w:tc>
        <w:tc>
          <w:tcPr>
            <w:tcW w:w="976" w:type="dxa"/>
            <w:shd w:val="clear" w:color="auto" w:fill="auto"/>
          </w:tcPr>
          <w:p w:rsidR="00F52E1D" w:rsidRPr="007B23C2" w:rsidRDefault="00F52E1D" w:rsidP="006D47DB">
            <w:pPr>
              <w:pStyle w:val="Caption"/>
              <w:rPr>
                <w:i w:val="0"/>
                <w:lang w:val="en-US"/>
              </w:rPr>
            </w:pPr>
            <w:r w:rsidRPr="007B23C2">
              <w:rPr>
                <w:i w:val="0"/>
                <w:lang w:val="en-US"/>
              </w:rPr>
              <w:t>1</w:t>
            </w:r>
          </w:p>
        </w:tc>
        <w:tc>
          <w:tcPr>
            <w:tcW w:w="1004" w:type="dxa"/>
            <w:shd w:val="clear" w:color="auto" w:fill="auto"/>
          </w:tcPr>
          <w:p w:rsidR="00F52E1D" w:rsidRPr="007B23C2" w:rsidRDefault="00182C28" w:rsidP="006D47DB">
            <w:pPr>
              <w:pStyle w:val="Caption"/>
              <w:rPr>
                <w:i w:val="0"/>
                <w:lang w:val="en-US"/>
              </w:rPr>
            </w:pPr>
            <w:r w:rsidRPr="007B23C2">
              <w:rPr>
                <w:i w:val="0"/>
                <w:lang w:val="en-US"/>
              </w:rPr>
              <w:t>0.98</w:t>
            </w:r>
          </w:p>
        </w:tc>
        <w:tc>
          <w:tcPr>
            <w:tcW w:w="1080" w:type="dxa"/>
            <w:shd w:val="clear" w:color="auto" w:fill="auto"/>
          </w:tcPr>
          <w:p w:rsidR="00F52E1D" w:rsidRPr="007B23C2" w:rsidRDefault="00182C28" w:rsidP="006D47DB">
            <w:pPr>
              <w:pStyle w:val="Caption"/>
              <w:rPr>
                <w:i w:val="0"/>
                <w:lang w:val="en-US"/>
              </w:rPr>
            </w:pPr>
            <w:r w:rsidRPr="007B23C2">
              <w:rPr>
                <w:rFonts w:ascii="AppleSystemUIFont" w:hAnsi="AppleSystemUIFont" w:cs="AppleSystemUIFont"/>
                <w:lang w:val="en-US" w:eastAsia="en-US"/>
              </w:rPr>
              <w:t>0.99</w:t>
            </w:r>
          </w:p>
        </w:tc>
        <w:tc>
          <w:tcPr>
            <w:tcW w:w="1156" w:type="dxa"/>
            <w:shd w:val="clear" w:color="auto" w:fill="auto"/>
          </w:tcPr>
          <w:p w:rsidR="00F52E1D" w:rsidRPr="007B23C2" w:rsidRDefault="00F52E1D" w:rsidP="006D47DB">
            <w:pPr>
              <w:pStyle w:val="Caption"/>
              <w:rPr>
                <w:i w:val="0"/>
                <w:lang w:val="en-US"/>
              </w:rPr>
            </w:pPr>
            <w:r w:rsidRPr="007B23C2">
              <w:rPr>
                <w:i w:val="0"/>
                <w:lang w:val="en-US"/>
              </w:rPr>
              <w:t>0.9</w:t>
            </w:r>
            <w:r w:rsidR="00783AFB" w:rsidRPr="007B23C2">
              <w:rPr>
                <w:i w:val="0"/>
                <w:lang w:val="en-US"/>
              </w:rPr>
              <w:t>9</w:t>
            </w:r>
          </w:p>
        </w:tc>
        <w:tc>
          <w:tcPr>
            <w:tcW w:w="1000" w:type="dxa"/>
            <w:shd w:val="clear" w:color="auto" w:fill="auto"/>
          </w:tcPr>
          <w:p w:rsidR="00F52E1D" w:rsidRPr="007B23C2" w:rsidRDefault="00783AFB" w:rsidP="006D47DB">
            <w:pPr>
              <w:pStyle w:val="Caption"/>
              <w:rPr>
                <w:i w:val="0"/>
                <w:lang w:val="en-US"/>
              </w:rPr>
            </w:pPr>
            <w:r w:rsidRPr="007B23C2">
              <w:rPr>
                <w:i w:val="0"/>
                <w:lang w:val="en-US"/>
              </w:rPr>
              <w:t>0.99</w:t>
            </w:r>
          </w:p>
        </w:tc>
        <w:tc>
          <w:tcPr>
            <w:tcW w:w="996" w:type="dxa"/>
            <w:shd w:val="clear" w:color="auto" w:fill="auto"/>
          </w:tcPr>
          <w:p w:rsidR="00F52E1D" w:rsidRPr="007B23C2" w:rsidRDefault="00783AFB" w:rsidP="006D47DB">
            <w:pPr>
              <w:pStyle w:val="Caption"/>
              <w:rPr>
                <w:i w:val="0"/>
                <w:lang w:val="en-US"/>
              </w:rPr>
            </w:pPr>
            <w:r w:rsidRPr="007B23C2">
              <w:rPr>
                <w:i w:val="0"/>
                <w:lang w:val="en-US"/>
              </w:rPr>
              <w:t>0.99</w:t>
            </w:r>
          </w:p>
        </w:tc>
        <w:tc>
          <w:tcPr>
            <w:tcW w:w="1168" w:type="dxa"/>
            <w:shd w:val="clear" w:color="auto" w:fill="auto"/>
          </w:tcPr>
          <w:p w:rsidR="00F52E1D" w:rsidRPr="007B23C2" w:rsidRDefault="00182C28" w:rsidP="006D47DB">
            <w:pPr>
              <w:pStyle w:val="Caption"/>
              <w:rPr>
                <w:i w:val="0"/>
                <w:lang w:val="en-US"/>
              </w:rPr>
            </w:pPr>
            <w:r w:rsidRPr="007B23C2">
              <w:rPr>
                <w:i w:val="0"/>
                <w:lang w:val="en-US"/>
              </w:rPr>
              <w:t>1</w:t>
            </w:r>
          </w:p>
        </w:tc>
      </w:tr>
      <w:tr w:rsidR="007B23C2" w:rsidRPr="007B23C2" w:rsidTr="006D47DB">
        <w:tc>
          <w:tcPr>
            <w:tcW w:w="2155" w:type="dxa"/>
            <w:shd w:val="clear" w:color="auto" w:fill="auto"/>
          </w:tcPr>
          <w:p w:rsidR="00F52E1D" w:rsidRPr="007B23C2" w:rsidRDefault="00F52E1D" w:rsidP="006D47DB">
            <w:pPr>
              <w:pStyle w:val="Caption"/>
              <w:rPr>
                <w:b/>
                <w:i w:val="0"/>
                <w:lang w:val="en-US"/>
              </w:rPr>
            </w:pPr>
            <w:r w:rsidRPr="007B23C2">
              <w:rPr>
                <w:b/>
                <w:i w:val="0"/>
                <w:lang w:val="en-US"/>
              </w:rPr>
              <w:t>Precision</w:t>
            </w:r>
          </w:p>
        </w:tc>
        <w:tc>
          <w:tcPr>
            <w:tcW w:w="976" w:type="dxa"/>
            <w:shd w:val="clear" w:color="auto" w:fill="auto"/>
            <w:vAlign w:val="center"/>
          </w:tcPr>
          <w:p w:rsidR="00F52E1D" w:rsidRPr="007B23C2" w:rsidRDefault="00783AFB" w:rsidP="00783AFB">
            <w:pPr>
              <w:suppressAutoHyphens w:val="0"/>
              <w:spacing w:line="240" w:lineRule="auto"/>
              <w:jc w:val="center"/>
              <w:rPr>
                <w:iCs/>
                <w:lang w:val="en-GB" w:eastAsia="en-GB"/>
              </w:rPr>
            </w:pPr>
            <w:r w:rsidRPr="007B23C2">
              <w:rPr>
                <w:iCs/>
                <w:lang w:val="en-US"/>
              </w:rPr>
              <w:t>1</w:t>
            </w:r>
          </w:p>
        </w:tc>
        <w:tc>
          <w:tcPr>
            <w:tcW w:w="1004" w:type="dxa"/>
            <w:shd w:val="clear" w:color="auto" w:fill="auto"/>
            <w:vAlign w:val="center"/>
          </w:tcPr>
          <w:p w:rsidR="00F52E1D" w:rsidRPr="007B23C2" w:rsidRDefault="00182C28" w:rsidP="006D47DB">
            <w:pPr>
              <w:jc w:val="center"/>
              <w:rPr>
                <w:iCs/>
                <w:lang w:val="en-US"/>
              </w:rPr>
            </w:pPr>
            <w:r w:rsidRPr="007B23C2">
              <w:rPr>
                <w:iCs/>
                <w:lang w:val="en-US"/>
              </w:rPr>
              <w:t>0.99</w:t>
            </w:r>
          </w:p>
        </w:tc>
        <w:tc>
          <w:tcPr>
            <w:tcW w:w="1080" w:type="dxa"/>
            <w:shd w:val="clear" w:color="auto" w:fill="auto"/>
            <w:vAlign w:val="center"/>
          </w:tcPr>
          <w:p w:rsidR="00F52E1D" w:rsidRPr="007B23C2" w:rsidRDefault="00182C28" w:rsidP="006D47DB">
            <w:pPr>
              <w:jc w:val="center"/>
              <w:rPr>
                <w:iCs/>
                <w:lang w:val="en-US"/>
              </w:rPr>
            </w:pPr>
            <w:r w:rsidRPr="007B23C2">
              <w:rPr>
                <w:iCs/>
                <w:lang w:val="en-US"/>
              </w:rPr>
              <w:t>1</w:t>
            </w:r>
          </w:p>
        </w:tc>
        <w:tc>
          <w:tcPr>
            <w:tcW w:w="1156" w:type="dxa"/>
            <w:shd w:val="clear" w:color="auto" w:fill="auto"/>
            <w:vAlign w:val="center"/>
          </w:tcPr>
          <w:p w:rsidR="00F52E1D" w:rsidRPr="007B23C2" w:rsidRDefault="00F52E1D" w:rsidP="006D47DB">
            <w:pPr>
              <w:jc w:val="center"/>
              <w:rPr>
                <w:iCs/>
                <w:lang w:val="en-US"/>
              </w:rPr>
            </w:pPr>
            <w:r w:rsidRPr="007B23C2">
              <w:rPr>
                <w:iCs/>
              </w:rPr>
              <w:t>0.</w:t>
            </w:r>
            <w:r w:rsidR="00783AFB" w:rsidRPr="007B23C2">
              <w:rPr>
                <w:iCs/>
                <w:lang w:val="en-US"/>
              </w:rPr>
              <w:t>99</w:t>
            </w:r>
          </w:p>
        </w:tc>
        <w:tc>
          <w:tcPr>
            <w:tcW w:w="1000" w:type="dxa"/>
            <w:shd w:val="clear" w:color="auto" w:fill="auto"/>
            <w:vAlign w:val="center"/>
          </w:tcPr>
          <w:p w:rsidR="00F52E1D" w:rsidRPr="007B23C2" w:rsidRDefault="00F52E1D" w:rsidP="006D47DB">
            <w:pPr>
              <w:jc w:val="center"/>
              <w:rPr>
                <w:iCs/>
                <w:lang w:val="en-US"/>
              </w:rPr>
            </w:pPr>
            <w:r w:rsidRPr="007B23C2">
              <w:rPr>
                <w:iCs/>
              </w:rPr>
              <w:t>0.</w:t>
            </w:r>
            <w:r w:rsidR="00783AFB" w:rsidRPr="007B23C2">
              <w:rPr>
                <w:iCs/>
                <w:lang w:val="en-US"/>
              </w:rPr>
              <w:t>99</w:t>
            </w:r>
          </w:p>
        </w:tc>
        <w:tc>
          <w:tcPr>
            <w:tcW w:w="996" w:type="dxa"/>
            <w:shd w:val="clear" w:color="auto" w:fill="auto"/>
            <w:vAlign w:val="center"/>
          </w:tcPr>
          <w:p w:rsidR="00F52E1D" w:rsidRPr="007B23C2" w:rsidRDefault="00F52E1D" w:rsidP="006D47DB">
            <w:pPr>
              <w:jc w:val="center"/>
              <w:rPr>
                <w:iCs/>
                <w:lang w:val="en-US"/>
              </w:rPr>
            </w:pPr>
            <w:r w:rsidRPr="007B23C2">
              <w:rPr>
                <w:iCs/>
              </w:rPr>
              <w:t>0.</w:t>
            </w:r>
            <w:r w:rsidR="00783AFB" w:rsidRPr="007B23C2">
              <w:rPr>
                <w:iCs/>
                <w:lang w:val="en-US"/>
              </w:rPr>
              <w:t>98</w:t>
            </w:r>
          </w:p>
        </w:tc>
        <w:tc>
          <w:tcPr>
            <w:tcW w:w="1168" w:type="dxa"/>
            <w:shd w:val="clear" w:color="auto" w:fill="auto"/>
            <w:vAlign w:val="center"/>
          </w:tcPr>
          <w:p w:rsidR="00F52E1D" w:rsidRPr="007B23C2" w:rsidRDefault="00182C28" w:rsidP="001C3161">
            <w:pPr>
              <w:keepNext/>
              <w:jc w:val="center"/>
              <w:rPr>
                <w:iCs/>
                <w:lang w:val="en-US"/>
              </w:rPr>
            </w:pPr>
            <w:r w:rsidRPr="007B23C2">
              <w:rPr>
                <w:iCs/>
                <w:lang w:val="en-US"/>
              </w:rPr>
              <w:t>1</w:t>
            </w:r>
          </w:p>
        </w:tc>
      </w:tr>
    </w:tbl>
    <w:p w:rsidR="0034437B" w:rsidRPr="001C3161" w:rsidRDefault="001C3161" w:rsidP="001C3161">
      <w:pPr>
        <w:pStyle w:val="Caption"/>
      </w:pPr>
      <w:bookmarkStart w:id="66" w:name="_Toc525772936"/>
      <w:r>
        <w:t xml:space="preserve">Bảng </w:t>
      </w:r>
      <w:r>
        <w:fldChar w:fldCharType="begin"/>
      </w:r>
      <w:r>
        <w:instrText xml:space="preserve"> SEQ Bảng \* ARABIC </w:instrText>
      </w:r>
      <w:r>
        <w:fldChar w:fldCharType="separate"/>
      </w:r>
      <w:r>
        <w:rPr>
          <w:noProof/>
        </w:rPr>
        <w:t>4</w:t>
      </w:r>
      <w:r>
        <w:fldChar w:fldCharType="end"/>
      </w:r>
      <w:r w:rsidRPr="00836A11">
        <w:t xml:space="preserve"> Kết quả đạt được khi thử nghiệm với yolo đã huấn luyện với từng kinect</w:t>
      </w:r>
      <w:bookmarkEnd w:id="66"/>
    </w:p>
    <w:p w:rsidR="00B2045A" w:rsidRPr="007B23C2" w:rsidRDefault="00B2045A" w:rsidP="00F2658B">
      <w:pPr>
        <w:rPr>
          <w:lang w:val="en-US"/>
        </w:rPr>
      </w:pPr>
    </w:p>
    <w:p w:rsidR="0058630F" w:rsidRPr="007B23C2" w:rsidRDefault="0058630F" w:rsidP="00882C33">
      <w:pPr>
        <w:rPr>
          <w:lang w:val="en-US"/>
        </w:rPr>
      </w:pPr>
      <w:bookmarkStart w:id="67" w:name="__RefHeading___Toc483465123"/>
      <w:bookmarkEnd w:id="67"/>
    </w:p>
    <w:p w:rsidR="00AF584A" w:rsidRPr="007B23C2" w:rsidRDefault="00913719">
      <w:pPr>
        <w:pStyle w:val="Heading1"/>
      </w:pPr>
      <w:bookmarkStart w:id="68" w:name="__RefHeading___Toc483465127"/>
      <w:bookmarkEnd w:id="68"/>
      <w:r w:rsidRPr="007B23C2">
        <w:rPr>
          <w:lang w:val="en-US"/>
        </w:rPr>
        <w:br w:type="page"/>
      </w:r>
      <w:bookmarkStart w:id="69" w:name="_Toc516428962"/>
      <w:r w:rsidR="00AF584A" w:rsidRPr="007B23C2">
        <w:lastRenderedPageBreak/>
        <w:t xml:space="preserve">CHƯƠNG </w:t>
      </w:r>
      <w:r w:rsidR="00FA42B9" w:rsidRPr="007B23C2">
        <w:rPr>
          <w:lang w:val="en-US"/>
        </w:rPr>
        <w:t>4</w:t>
      </w:r>
      <w:r w:rsidR="00AF584A" w:rsidRPr="007B23C2">
        <w:t>: KẾT LUẬN</w:t>
      </w:r>
      <w:bookmarkEnd w:id="69"/>
    </w:p>
    <w:p w:rsidR="007B23C2" w:rsidRDefault="00AF584A" w:rsidP="007B23C2">
      <w:pPr>
        <w:pStyle w:val="Heading2"/>
        <w:numPr>
          <w:ilvl w:val="1"/>
          <w:numId w:val="11"/>
        </w:numPr>
      </w:pPr>
      <w:bookmarkStart w:id="70" w:name="__RefHeading___Toc483465131"/>
      <w:bookmarkStart w:id="71" w:name="_Toc516428963"/>
      <w:bookmarkEnd w:id="70"/>
      <w:r w:rsidRPr="007B23C2">
        <w:t>Kết quả đạt được</w:t>
      </w:r>
      <w:bookmarkEnd w:id="71"/>
    </w:p>
    <w:p w:rsidR="007B23C2" w:rsidRPr="007B23C2" w:rsidRDefault="007B23C2" w:rsidP="007B23C2">
      <w:r w:rsidRPr="007B23C2">
        <w:rPr>
          <w:lang w:val="en-US"/>
        </w:rPr>
        <w:t xml:space="preserve">Trong quá trình thực hiện ĐATN, em đã tìm hiểu và làm chủ được một số kỹ thuật trong lĩnh vực thị giác máy tính và học máy, cụ thể là </w:t>
      </w:r>
      <w:r>
        <w:rPr>
          <w:lang w:val="en-US"/>
        </w:rPr>
        <w:t>các phương pháp phát hiện đối tượng nói chung và phát hiện người nói riêng, các phương pháp sử dụng deep learning cho bài toán phát hiện đối tượng.</w:t>
      </w:r>
      <w:r w:rsidR="00750D70">
        <w:rPr>
          <w:lang w:val="en-US"/>
        </w:rPr>
        <w:t xml:space="preserve"> Bên cạnh đó em đã tìm hiểu và cài đặt mạng nơron tích chập theo kiến trúc YOLO cho phát hiện người. Sử dụng ngôn ngữ lập trình C/C++ và Python để cài đặt mạng và xử lý dữ liệu. Kết quả thu được đáp ứng được yêu cầu đặt ra từ đầu đó là phát hiện người trên video đa hướng.</w:t>
      </w:r>
    </w:p>
    <w:p w:rsidR="00AF584A" w:rsidRDefault="00AF584A" w:rsidP="00D944C4">
      <w:pPr>
        <w:pStyle w:val="Heading2"/>
        <w:numPr>
          <w:ilvl w:val="1"/>
          <w:numId w:val="11"/>
        </w:numPr>
      </w:pPr>
      <w:bookmarkStart w:id="72" w:name="__RefHeading___Toc483465132"/>
      <w:bookmarkStart w:id="73" w:name="_Toc516428964"/>
      <w:bookmarkEnd w:id="72"/>
      <w:r w:rsidRPr="007B23C2">
        <w:t>Những điểm còn hạn chế</w:t>
      </w:r>
      <w:bookmarkEnd w:id="73"/>
    </w:p>
    <w:p w:rsidR="009C51E0" w:rsidRPr="009C51E0" w:rsidRDefault="009C51E0" w:rsidP="009C51E0">
      <w:pPr>
        <w:pStyle w:val="ListParagraph"/>
        <w:numPr>
          <w:ilvl w:val="0"/>
          <w:numId w:val="26"/>
        </w:numPr>
        <w:rPr>
          <w:lang w:val="en-US"/>
        </w:rPr>
      </w:pPr>
      <w:r w:rsidRPr="009C51E0">
        <w:rPr>
          <w:lang w:val="en-US"/>
        </w:rPr>
        <w:t>Chưa tận dụng hết các dữ liệu từ bộ dữ liệu, dữ liệu độ sâu cũng có thể sử dụng để phát hiện người.</w:t>
      </w:r>
    </w:p>
    <w:p w:rsidR="00750D70" w:rsidRPr="009C51E0" w:rsidRDefault="00750D70" w:rsidP="009C51E0">
      <w:pPr>
        <w:pStyle w:val="ListParagraph"/>
        <w:numPr>
          <w:ilvl w:val="0"/>
          <w:numId w:val="26"/>
        </w:numPr>
        <w:rPr>
          <w:lang w:val="en-US"/>
        </w:rPr>
      </w:pPr>
      <w:r w:rsidRPr="009C51E0">
        <w:rPr>
          <w:lang w:val="en-US"/>
        </w:rPr>
        <w:t>Chưa đánh giá được tốc độ khi xử lý đồng thời nhiều video đa hướng.</w:t>
      </w:r>
    </w:p>
    <w:p w:rsidR="00750D70" w:rsidRPr="009C51E0" w:rsidRDefault="00750D70" w:rsidP="009C51E0">
      <w:pPr>
        <w:pStyle w:val="ListParagraph"/>
        <w:numPr>
          <w:ilvl w:val="0"/>
          <w:numId w:val="26"/>
        </w:numPr>
        <w:rPr>
          <w:lang w:val="en-US"/>
        </w:rPr>
      </w:pPr>
      <w:r w:rsidRPr="009C51E0">
        <w:rPr>
          <w:lang w:val="en-US"/>
        </w:rPr>
        <w:t>Công việc mới dừng lại ở mức tìm hiểu, và cài đặt lại mạng YOLO, chưa tùy biến mạng để tối ưu cho bài toán đặt ra.</w:t>
      </w:r>
    </w:p>
    <w:p w:rsidR="00750D70" w:rsidRPr="009C51E0" w:rsidRDefault="009C51E0" w:rsidP="009C51E0">
      <w:pPr>
        <w:pStyle w:val="ListParagraph"/>
        <w:numPr>
          <w:ilvl w:val="0"/>
          <w:numId w:val="26"/>
        </w:numPr>
        <w:rPr>
          <w:lang w:val="en-US"/>
        </w:rPr>
      </w:pPr>
      <w:r w:rsidRPr="009C51E0">
        <w:rPr>
          <w:lang w:val="en-US"/>
        </w:rPr>
        <w:t>Công việc thử nghiệm mới dừng lại ở bộ dữ liệu MICA, cần thử nghiệm thêm trên các bộ dữ liệu khác.</w:t>
      </w:r>
    </w:p>
    <w:p w:rsidR="00AF584A" w:rsidRDefault="00AF584A" w:rsidP="00D944C4">
      <w:pPr>
        <w:pStyle w:val="Heading2"/>
        <w:numPr>
          <w:ilvl w:val="1"/>
          <w:numId w:val="11"/>
        </w:numPr>
      </w:pPr>
      <w:bookmarkStart w:id="74" w:name="__RefHeading___Toc483465133"/>
      <w:bookmarkStart w:id="75" w:name="_Toc516428965"/>
      <w:bookmarkEnd w:id="74"/>
      <w:r w:rsidRPr="007B23C2">
        <w:t>Hướng phát triển</w:t>
      </w:r>
      <w:bookmarkEnd w:id="75"/>
    </w:p>
    <w:p w:rsidR="009C51E0" w:rsidRPr="009C51E0" w:rsidRDefault="009C51E0" w:rsidP="009C51E0">
      <w:pPr>
        <w:rPr>
          <w:lang w:val="en-US"/>
        </w:rPr>
      </w:pPr>
      <w:bookmarkStart w:id="76" w:name="_Toc516428966"/>
      <w:r w:rsidRPr="009C51E0">
        <w:rPr>
          <w:lang w:val="en-US"/>
        </w:rPr>
        <w:t xml:space="preserve">Từ những điểm đạt được và những hạn chế được nêu ra, hướng phát triển của ĐATN này là cải thiện độ chính xác của việc </w:t>
      </w:r>
      <w:r>
        <w:rPr>
          <w:lang w:val="en-US"/>
        </w:rPr>
        <w:t>tính toán bằng cách kết hợp các dữ liệu khác trong khi tính toán như là kết hợp sử dụng dữ liệu độ sâu từ camera Kinect để tăng tốc độ tính toán. Kết hợp sử dụng các phương pháp trích xuất đặc trưng bằng tay để tăng tốc độ trong các trường hợp đối tượng trong hình có điều kiện tốt.</w:t>
      </w:r>
      <w:r w:rsidRPr="009C51E0">
        <w:rPr>
          <w:lang w:val="en-US"/>
        </w:rPr>
        <w:t xml:space="preserve"> Ngoài ra, em sẽ nghiên cứu thêm </w:t>
      </w:r>
      <w:r>
        <w:rPr>
          <w:lang w:val="en-US"/>
        </w:rPr>
        <w:t>các phương pháp tùy chỉnh các thông số của mạng YOLO để tối ưu cho bài toán phát hiện người.</w:t>
      </w:r>
    </w:p>
    <w:p w:rsidR="00AF584A" w:rsidRPr="007B23C2" w:rsidRDefault="00AF584A">
      <w:pPr>
        <w:pStyle w:val="Heading1"/>
        <w:pageBreakBefore/>
      </w:pPr>
      <w:r w:rsidRPr="007B23C2">
        <w:lastRenderedPageBreak/>
        <w:t>TÀI LIỆU THAM KHẢO</w:t>
      </w:r>
      <w:bookmarkEnd w:id="76"/>
    </w:p>
    <w:p w:rsidR="00AF6AA2" w:rsidRPr="00AF6AA2" w:rsidRDefault="00AF6AA2" w:rsidP="00AF6AA2">
      <w:pPr>
        <w:numPr>
          <w:ilvl w:val="0"/>
          <w:numId w:val="25"/>
        </w:numPr>
        <w:rPr>
          <w:i/>
          <w:lang w:val="en-US"/>
        </w:rPr>
      </w:pPr>
      <w:r w:rsidRPr="00AF6AA2">
        <w:rPr>
          <w:lang w:val="en-US"/>
        </w:rPr>
        <w:t>Joseph Redmon, Santosh Divvala, Ross Girshick, Ali Farhadi:</w:t>
      </w:r>
      <w:r w:rsidR="00AF584A" w:rsidRPr="007B23C2">
        <w:fldChar w:fldCharType="begin"/>
      </w:r>
      <w:r w:rsidR="00AF584A" w:rsidRPr="007B23C2">
        <w:instrText xml:space="preserve"> ADDIN ZOTERO_BIBL {"omitted":[["http://zotero.org/users/3554593/items/VRDNEFZ9"]],"custom":[]} CSL_BIBLIOGRAPHY </w:instrText>
      </w:r>
      <w:r w:rsidR="00AF584A" w:rsidRPr="007B23C2">
        <w:fldChar w:fldCharType="separate"/>
      </w:r>
      <w:r w:rsidR="006A5A8F" w:rsidRPr="00AF6AA2">
        <w:rPr>
          <w:lang w:val="en-US"/>
        </w:rPr>
        <w:t xml:space="preserve"> </w:t>
      </w:r>
      <w:r w:rsidRPr="00AF6AA2">
        <w:rPr>
          <w:i/>
          <w:lang w:val="en-US"/>
        </w:rPr>
        <w:t>You Only Look Once: Unified, Real-Time Object Detection</w:t>
      </w:r>
    </w:p>
    <w:p w:rsidR="00D168B0" w:rsidRPr="007B23C2" w:rsidRDefault="00F92654" w:rsidP="00267FB7">
      <w:pPr>
        <w:numPr>
          <w:ilvl w:val="0"/>
          <w:numId w:val="25"/>
        </w:numPr>
        <w:rPr>
          <w:lang w:val="en-US"/>
        </w:rPr>
      </w:pPr>
      <w:r w:rsidRPr="007B23C2">
        <w:rPr>
          <w:rStyle w:val="fontstyle01"/>
          <w:b w:val="0"/>
          <w:color w:val="auto"/>
        </w:rPr>
        <w:t>Navneet Dalal and Bill Triggs</w:t>
      </w:r>
      <w:r w:rsidR="00D168B0" w:rsidRPr="007B23C2">
        <w:rPr>
          <w:lang w:val="en-US"/>
        </w:rPr>
        <w:t>:</w:t>
      </w:r>
      <w:r w:rsidRPr="007B23C2">
        <w:t xml:space="preserve"> </w:t>
      </w:r>
      <w:r w:rsidRPr="007B23C2">
        <w:rPr>
          <w:i/>
          <w:lang w:val="en-US"/>
        </w:rPr>
        <w:t>Histograms of Oriented Gradients for Human Detection</w:t>
      </w:r>
      <w:r w:rsidR="00D168B0" w:rsidRPr="007B23C2">
        <w:rPr>
          <w:lang w:val="en-US"/>
        </w:rPr>
        <w:t>.</w:t>
      </w:r>
    </w:p>
    <w:p w:rsidR="00824A31" w:rsidRPr="005806AB" w:rsidRDefault="00824A31" w:rsidP="00267FB7">
      <w:pPr>
        <w:numPr>
          <w:ilvl w:val="0"/>
          <w:numId w:val="25"/>
        </w:numPr>
        <w:rPr>
          <w:lang w:val="en-US"/>
        </w:rPr>
      </w:pPr>
      <w:r w:rsidRPr="007B23C2">
        <w:t xml:space="preserve">Hong Liu, Tao Xu, Xiangdong Wang, and Yueliang Qian: </w:t>
      </w:r>
      <w:r w:rsidRPr="007B23C2">
        <w:rPr>
          <w:i/>
        </w:rPr>
        <w:t>Related HOG Features for Human Detection Using Cascaded Adaboost and SVM Classifiers</w:t>
      </w:r>
    </w:p>
    <w:p w:rsidR="005806AB" w:rsidRPr="005806AB" w:rsidRDefault="005806AB" w:rsidP="005806AB">
      <w:pPr>
        <w:numPr>
          <w:ilvl w:val="0"/>
          <w:numId w:val="25"/>
        </w:numPr>
        <w:tabs>
          <w:tab w:val="left" w:pos="220"/>
          <w:tab w:val="left" w:pos="720"/>
        </w:tabs>
        <w:suppressAutoHyphens w:val="0"/>
        <w:autoSpaceDE w:val="0"/>
        <w:autoSpaceDN w:val="0"/>
        <w:adjustRightInd w:val="0"/>
        <w:spacing w:after="240" w:line="280" w:lineRule="atLeast"/>
        <w:rPr>
          <w:rFonts w:ascii="Times" w:hAnsi="Times" w:cs="Times"/>
          <w:i/>
          <w:lang w:val="en-US" w:eastAsia="en-US"/>
        </w:rPr>
      </w:pPr>
      <w:r w:rsidRPr="00B1402D">
        <w:rPr>
          <w:rFonts w:ascii="Times" w:hAnsi="Times" w:cs="Times"/>
          <w:lang w:val="en-US" w:eastAsia="en-US"/>
        </w:rPr>
        <w:t>Lu Xia, Chia-Chih Chen and J. K. Aggarwal</w:t>
      </w:r>
      <w:r>
        <w:rPr>
          <w:rFonts w:ascii="Times" w:hAnsi="Times" w:cs="Times"/>
          <w:i/>
          <w:lang w:val="en-US" w:eastAsia="en-US"/>
        </w:rPr>
        <w:t xml:space="preserve">: </w:t>
      </w:r>
      <w:r w:rsidRPr="00B1402D">
        <w:rPr>
          <w:rFonts w:ascii="Times" w:hAnsi="Times" w:cs="Times"/>
          <w:i/>
          <w:lang w:val="en-US" w:eastAsia="en-US"/>
        </w:rPr>
        <w:t>Human Detection Using Depth Information by Kinect</w:t>
      </w:r>
    </w:p>
    <w:p w:rsidR="005806AB" w:rsidRPr="005806AB" w:rsidRDefault="005806AB" w:rsidP="005806AB">
      <w:pPr>
        <w:numPr>
          <w:ilvl w:val="0"/>
          <w:numId w:val="25"/>
        </w:numPr>
        <w:tabs>
          <w:tab w:val="left" w:pos="220"/>
          <w:tab w:val="left" w:pos="720"/>
        </w:tabs>
        <w:suppressAutoHyphens w:val="0"/>
        <w:autoSpaceDE w:val="0"/>
        <w:autoSpaceDN w:val="0"/>
        <w:adjustRightInd w:val="0"/>
        <w:spacing w:after="240" w:line="280" w:lineRule="atLeast"/>
        <w:rPr>
          <w:rFonts w:ascii="Times" w:hAnsi="Times" w:cs="Times"/>
          <w:i/>
          <w:lang w:val="en-US" w:eastAsia="en-US"/>
        </w:rPr>
      </w:pPr>
      <w:r w:rsidRPr="005806AB">
        <w:rPr>
          <w:rFonts w:ascii="Times" w:hAnsi="Times" w:cs="Times"/>
          <w:lang w:val="en-US" w:eastAsia="en-US"/>
        </w:rPr>
        <w:t>James W. Davis Vinay Sharma:</w:t>
      </w:r>
      <w:r>
        <w:rPr>
          <w:rFonts w:ascii="Times" w:hAnsi="Times" w:cs="Times"/>
          <w:i/>
          <w:lang w:val="en-US" w:eastAsia="en-US"/>
        </w:rPr>
        <w:t xml:space="preserve"> </w:t>
      </w:r>
      <w:r w:rsidRPr="005806AB">
        <w:rPr>
          <w:rFonts w:ascii="Times" w:hAnsi="Times" w:cs="Times"/>
          <w:i/>
          <w:lang w:val="en-US" w:eastAsia="en-US"/>
        </w:rPr>
        <w:t>Robust Background-Subtraction for Person Detection</w:t>
      </w:r>
      <w:r>
        <w:rPr>
          <w:rFonts w:ascii="Times" w:hAnsi="Times" w:cs="Times"/>
          <w:i/>
          <w:lang w:val="en-US" w:eastAsia="en-US"/>
        </w:rPr>
        <w:t xml:space="preserve"> </w:t>
      </w:r>
      <w:r w:rsidRPr="005806AB">
        <w:rPr>
          <w:rFonts w:ascii="Times" w:hAnsi="Times" w:cs="Times"/>
          <w:i/>
          <w:lang w:val="en-US" w:eastAsia="en-US"/>
        </w:rPr>
        <w:t>in Thermal Imagery⁄</w:t>
      </w:r>
    </w:p>
    <w:p w:rsidR="00AF584A" w:rsidRPr="007B23C2" w:rsidRDefault="009E5EFA" w:rsidP="00267FB7">
      <w:pPr>
        <w:numPr>
          <w:ilvl w:val="0"/>
          <w:numId w:val="25"/>
        </w:numPr>
      </w:pPr>
      <w:r w:rsidRPr="007B23C2">
        <w:t xml:space="preserve">D. Tran, L. Bourdev, R. Fergus, L. Torresani, and M. Paluri. </w:t>
      </w:r>
      <w:r w:rsidRPr="007B23C2">
        <w:rPr>
          <w:i/>
        </w:rPr>
        <w:t>Learning spatiotemporal features with 3d convolutional networks.</w:t>
      </w:r>
      <w:r w:rsidRPr="007B23C2">
        <w:t xml:space="preserve"> In ICCV, 2015.</w:t>
      </w:r>
    </w:p>
    <w:p w:rsidR="00267FB7" w:rsidRPr="007B23C2" w:rsidRDefault="00267FB7" w:rsidP="00267FB7">
      <w:pPr>
        <w:numPr>
          <w:ilvl w:val="0"/>
          <w:numId w:val="25"/>
        </w:numPr>
      </w:pPr>
      <w:r w:rsidRPr="007B23C2">
        <w:t xml:space="preserve">Wei Liu, Dragomir Anguelov, Dumitru Erhan, Christian Szegedy, Scott Reed, Cheng-Yang Fu, Alexander C. Berg. SSD: </w:t>
      </w:r>
      <w:r w:rsidRPr="00715982">
        <w:rPr>
          <w:i/>
        </w:rPr>
        <w:t>Single Shot MultiBox Detector</w:t>
      </w:r>
    </w:p>
    <w:p w:rsidR="00267FB7" w:rsidRPr="00715982" w:rsidRDefault="00267FB7" w:rsidP="00267FB7">
      <w:pPr>
        <w:numPr>
          <w:ilvl w:val="0"/>
          <w:numId w:val="25"/>
        </w:numPr>
        <w:rPr>
          <w:i/>
        </w:rPr>
      </w:pPr>
      <w:r w:rsidRPr="007B23C2">
        <w:t xml:space="preserve">Christian Szegedy, Vincent Vanhoucke, Sergey Ioffe, Jonathon Shlens, Zbigniew Wojna. </w:t>
      </w:r>
      <w:r w:rsidRPr="00715982">
        <w:rPr>
          <w:i/>
        </w:rPr>
        <w:t>Rethinking the Inception Architecture for Computer Vision</w:t>
      </w:r>
    </w:p>
    <w:p w:rsidR="00267FB7" w:rsidRPr="00715982" w:rsidRDefault="00267FB7" w:rsidP="00267FB7">
      <w:pPr>
        <w:numPr>
          <w:ilvl w:val="0"/>
          <w:numId w:val="25"/>
        </w:numPr>
        <w:rPr>
          <w:i/>
        </w:rPr>
      </w:pPr>
      <w:r w:rsidRPr="007B23C2">
        <w:t xml:space="preserve">Jifeng Dai, Yi Li, Kaiming He, Jian Sun. R-FCN: </w:t>
      </w:r>
      <w:r w:rsidRPr="00715982">
        <w:rPr>
          <w:i/>
        </w:rPr>
        <w:t>Object Detection via Region-based Fully Convolutional Networks</w:t>
      </w:r>
    </w:p>
    <w:p w:rsidR="00267FB7" w:rsidRPr="00715982" w:rsidRDefault="00267FB7" w:rsidP="00267FB7">
      <w:pPr>
        <w:numPr>
          <w:ilvl w:val="0"/>
          <w:numId w:val="25"/>
        </w:numPr>
        <w:rPr>
          <w:i/>
        </w:rPr>
      </w:pPr>
      <w:r w:rsidRPr="007B23C2">
        <w:t xml:space="preserve">Shaoqing Ren, Kaiming He, Ross Girshick, Jian Sun. Faster R-CNN: </w:t>
      </w:r>
      <w:r w:rsidRPr="00715982">
        <w:rPr>
          <w:i/>
        </w:rPr>
        <w:t>Towards Real-Time Object Detection with Region Proposal Networks</w:t>
      </w:r>
    </w:p>
    <w:p w:rsidR="0034437B" w:rsidRPr="00715982" w:rsidRDefault="0062166B" w:rsidP="00267FB7">
      <w:pPr>
        <w:numPr>
          <w:ilvl w:val="0"/>
          <w:numId w:val="25"/>
        </w:numPr>
        <w:tabs>
          <w:tab w:val="left" w:pos="220"/>
          <w:tab w:val="left" w:pos="720"/>
        </w:tabs>
        <w:suppressAutoHyphens w:val="0"/>
        <w:autoSpaceDE w:val="0"/>
        <w:autoSpaceDN w:val="0"/>
        <w:adjustRightInd w:val="0"/>
        <w:spacing w:after="240" w:line="280" w:lineRule="atLeast"/>
        <w:rPr>
          <w:rFonts w:ascii="Times" w:hAnsi="Times" w:cs="Times"/>
          <w:i/>
          <w:lang w:val="en-US" w:eastAsia="en-US"/>
        </w:rPr>
      </w:pPr>
      <w:r w:rsidRPr="007B23C2">
        <w:rPr>
          <w:rFonts w:ascii="NimbusRomNo9L-Regu" w:hAnsi="NimbusRomNo9L-Regu"/>
        </w:rPr>
        <w:t>C. Szegedy, W. Liu, Y. Jia, P. Sermanet, S. Reed,</w:t>
      </w:r>
      <w:r w:rsidRPr="007B23C2">
        <w:rPr>
          <w:rFonts w:ascii="NimbusRomNo9L-Regu" w:hAnsi="NimbusRomNo9L-Regu"/>
          <w:lang w:val="en-US"/>
        </w:rPr>
        <w:t xml:space="preserve"> </w:t>
      </w:r>
      <w:r w:rsidRPr="007B23C2">
        <w:rPr>
          <w:rFonts w:ascii="NimbusRomNo9L-Regu" w:hAnsi="NimbusRomNo9L-Regu"/>
        </w:rPr>
        <w:t>D. Anguelov, D. Erhan, V. Vanhoucke, and A. Rabinovich</w:t>
      </w:r>
      <w:r w:rsidRPr="007B23C2">
        <w:rPr>
          <w:rFonts w:ascii="NimbusRomNo9L-Regu" w:hAnsi="NimbusRomNo9L-Regu"/>
          <w:i/>
        </w:rPr>
        <w:t>.</w:t>
      </w:r>
      <w:r w:rsidRPr="007B23C2">
        <w:rPr>
          <w:rFonts w:ascii="NimbusRomNo9L-Regu" w:hAnsi="NimbusRomNo9L-Regu"/>
          <w:i/>
          <w:lang w:val="en-US"/>
        </w:rPr>
        <w:t xml:space="preserve"> </w:t>
      </w:r>
      <w:r w:rsidRPr="00715982">
        <w:rPr>
          <w:rFonts w:ascii="NimbusRomNo9L-Regu" w:hAnsi="NimbusRomNo9L-Regu"/>
          <w:i/>
        </w:rPr>
        <w:t xml:space="preserve">Going </w:t>
      </w:r>
      <w:r w:rsidRPr="00715982">
        <w:rPr>
          <w:rFonts w:ascii="NimbusRomNo9L-Regu" w:hAnsi="NimbusRomNo9L-Regu"/>
          <w:i/>
          <w:lang w:val="en-US"/>
        </w:rPr>
        <w:t>d</w:t>
      </w:r>
      <w:r w:rsidRPr="00715982">
        <w:rPr>
          <w:rFonts w:ascii="NimbusRomNo9L-Regu" w:hAnsi="NimbusRomNo9L-Regu"/>
          <w:i/>
        </w:rPr>
        <w:t xml:space="preserve">eeper with convolutions. </w:t>
      </w:r>
      <w:r w:rsidRPr="00715982">
        <w:rPr>
          <w:rFonts w:ascii="NimbusRomNo9L-ReguItal" w:hAnsi="NimbusRomNo9L-ReguItal"/>
          <w:i/>
          <w:iCs/>
        </w:rPr>
        <w:t>CoRR</w:t>
      </w:r>
      <w:r w:rsidRPr="00715982">
        <w:rPr>
          <w:rFonts w:ascii="NimbusRomNo9L-Regu" w:hAnsi="NimbusRomNo9L-Regu"/>
          <w:i/>
        </w:rPr>
        <w:t>, abs/1409.4842, 2014</w:t>
      </w:r>
      <w:r w:rsidRPr="00715982">
        <w:rPr>
          <w:i/>
        </w:rPr>
        <w:t xml:space="preserve"> </w:t>
      </w:r>
      <w:r w:rsidR="00CE4307" w:rsidRPr="00715982">
        <w:rPr>
          <w:rFonts w:ascii="Times" w:hAnsi="Times" w:cs="Times"/>
          <w:i/>
          <w:lang w:val="en-US" w:eastAsia="en-US"/>
        </w:rPr>
        <w:t xml:space="preserve"> </w:t>
      </w:r>
    </w:p>
    <w:p w:rsidR="00715982" w:rsidRDefault="005123A0" w:rsidP="00715982">
      <w:pPr>
        <w:numPr>
          <w:ilvl w:val="0"/>
          <w:numId w:val="25"/>
        </w:numPr>
        <w:tabs>
          <w:tab w:val="left" w:pos="220"/>
          <w:tab w:val="left" w:pos="720"/>
        </w:tabs>
        <w:suppressAutoHyphens w:val="0"/>
        <w:autoSpaceDE w:val="0"/>
        <w:autoSpaceDN w:val="0"/>
        <w:adjustRightInd w:val="0"/>
        <w:spacing w:after="240" w:line="280" w:lineRule="atLeast"/>
        <w:rPr>
          <w:rFonts w:ascii="Times" w:hAnsi="Times" w:cs="Times"/>
          <w:lang w:val="en-US" w:eastAsia="en-US"/>
        </w:rPr>
      </w:pPr>
      <w:r w:rsidRPr="007B23C2">
        <w:rPr>
          <w:rFonts w:ascii="Times" w:hAnsi="Times" w:cs="Times"/>
          <w:lang w:val="en-US" w:eastAsia="en-US"/>
        </w:rPr>
        <w:t xml:space="preserve">O. Russakovsky, J. Deng, H. Su, J. Krause, S. Satheesh, S. Ma, Z. Huang, A. Karpathy, A. Khosla, M. Bernstein, A. C. Berg, and L. Fei-Fei. ImageNet Large Scale Visual Recognition Challenge. </w:t>
      </w:r>
      <w:r w:rsidRPr="007B23C2">
        <w:rPr>
          <w:rFonts w:ascii="Times" w:hAnsi="Times" w:cs="Times"/>
          <w:i/>
          <w:iCs/>
          <w:lang w:val="en-US" w:eastAsia="en-US"/>
        </w:rPr>
        <w:t>International Journal of Computer Vision (IJCV)</w:t>
      </w:r>
      <w:r w:rsidRPr="007B23C2">
        <w:rPr>
          <w:rFonts w:ascii="Times" w:hAnsi="Times" w:cs="Times"/>
          <w:lang w:val="en-US" w:eastAsia="en-US"/>
        </w:rPr>
        <w:t xml:space="preserve">, 2015. </w:t>
      </w:r>
    </w:p>
    <w:p w:rsidR="00427EC5" w:rsidRPr="00B1402D" w:rsidRDefault="00427EC5" w:rsidP="00715982">
      <w:pPr>
        <w:numPr>
          <w:ilvl w:val="0"/>
          <w:numId w:val="25"/>
        </w:numPr>
        <w:tabs>
          <w:tab w:val="left" w:pos="220"/>
          <w:tab w:val="left" w:pos="720"/>
        </w:tabs>
        <w:suppressAutoHyphens w:val="0"/>
        <w:autoSpaceDE w:val="0"/>
        <w:autoSpaceDN w:val="0"/>
        <w:adjustRightInd w:val="0"/>
        <w:spacing w:after="240" w:line="280" w:lineRule="atLeast"/>
        <w:rPr>
          <w:rFonts w:ascii="Times" w:hAnsi="Times" w:cs="Times"/>
          <w:i/>
          <w:lang w:val="en-US" w:eastAsia="en-US"/>
        </w:rPr>
      </w:pPr>
      <w:r w:rsidRPr="007B23C2">
        <w:t xml:space="preserve">M. Lin, Q. Chen, and S. Yan. </w:t>
      </w:r>
      <w:r w:rsidRPr="00715982">
        <w:rPr>
          <w:i/>
        </w:rPr>
        <w:t>Network in network. CoRR,</w:t>
      </w:r>
      <w:r w:rsidRPr="00715982">
        <w:rPr>
          <w:i/>
        </w:rPr>
        <w:br/>
        <w:t>abs/1312.4400, 2013.</w:t>
      </w:r>
    </w:p>
    <w:p w:rsidR="005123A0" w:rsidRPr="007B23C2" w:rsidRDefault="005123A0" w:rsidP="0062166B">
      <w:pPr>
        <w:tabs>
          <w:tab w:val="left" w:pos="220"/>
          <w:tab w:val="left" w:pos="720"/>
        </w:tabs>
        <w:suppressAutoHyphens w:val="0"/>
        <w:autoSpaceDE w:val="0"/>
        <w:autoSpaceDN w:val="0"/>
        <w:adjustRightInd w:val="0"/>
        <w:spacing w:after="240" w:line="280" w:lineRule="atLeast"/>
        <w:rPr>
          <w:rFonts w:ascii="Times" w:hAnsi="Times" w:cs="Times"/>
          <w:i/>
          <w:lang w:val="en-US" w:eastAsia="en-US"/>
        </w:rPr>
      </w:pPr>
    </w:p>
    <w:p w:rsidR="005123A0" w:rsidRPr="007B23C2" w:rsidRDefault="005123A0" w:rsidP="0062166B">
      <w:pPr>
        <w:tabs>
          <w:tab w:val="left" w:pos="220"/>
          <w:tab w:val="left" w:pos="720"/>
        </w:tabs>
        <w:suppressAutoHyphens w:val="0"/>
        <w:autoSpaceDE w:val="0"/>
        <w:autoSpaceDN w:val="0"/>
        <w:adjustRightInd w:val="0"/>
        <w:spacing w:after="240" w:line="280" w:lineRule="atLeast"/>
        <w:rPr>
          <w:i/>
          <w:lang w:val="en-US"/>
        </w:rPr>
      </w:pPr>
    </w:p>
    <w:p w:rsidR="00AF584A" w:rsidRPr="007B23C2" w:rsidRDefault="00AF584A" w:rsidP="0019058A">
      <w:pPr>
        <w:rPr>
          <w:lang w:val="en-US"/>
        </w:rPr>
      </w:pPr>
      <w:r w:rsidRPr="007B23C2">
        <w:fldChar w:fldCharType="end"/>
      </w:r>
    </w:p>
    <w:sectPr w:rsidR="00AF584A" w:rsidRPr="007B23C2">
      <w:footerReference w:type="default" r:id="rId28"/>
      <w:pgSz w:w="11906" w:h="16838"/>
      <w:pgMar w:top="1134"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04FF" w:rsidRDefault="002B04FF">
      <w:r>
        <w:separator/>
      </w:r>
    </w:p>
  </w:endnote>
  <w:endnote w:type="continuationSeparator" w:id="0">
    <w:p w:rsidR="002B04FF" w:rsidRDefault="002B0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iberation Sans">
    <w:charset w:val="00"/>
    <w:family w:val="swiss"/>
    <w:pitch w:val="variable"/>
    <w:sig w:usb0="E0000AFF" w:usb1="500078FF" w:usb2="00000021" w:usb3="00000000" w:csb0="000001BF" w:csb1="00000000"/>
  </w:font>
  <w:font w:name="Noto Sans CJK SC Regular">
    <w:charset w:val="01"/>
    <w:family w:val="auto"/>
    <w:pitch w:val="variable"/>
  </w:font>
  <w:font w:name="FreeSans">
    <w:charset w:val="01"/>
    <w:family w:val="auto"/>
    <w:pitch w:val="variable"/>
  </w:font>
  <w:font w:name="Times">
    <w:panose1 w:val="02020603050405020304"/>
    <w:charset w:val="00"/>
    <w:family w:val="roman"/>
    <w:pitch w:val="variable"/>
    <w:sig w:usb0="E0002EFF" w:usb1="C000785B" w:usb2="00000009" w:usb3="00000000" w:csb0="000001FF" w:csb1="00000000"/>
  </w:font>
  <w:font w:name="Times-Bold~c">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pitch w:val="fixed"/>
    <w:sig w:usb0="00000001" w:usb1="08070000" w:usb2="00000010" w:usb3="00000000" w:csb0="00020000" w:csb1="00000000"/>
  </w:font>
  <w:font w:name="AppleSystemUIFont">
    <w:altName w:val="Calibri"/>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2E8" w:rsidRDefault="004C52E8">
    <w:pPr>
      <w:pStyle w:val="Footer"/>
      <w:jc w:val="right"/>
      <w:rPr>
        <w:i/>
        <w:sz w:val="20"/>
      </w:rPr>
    </w:pPr>
    <w:r>
      <w:fldChar w:fldCharType="begin"/>
    </w:r>
    <w:r>
      <w:instrText xml:space="preserve"> PAGE </w:instrText>
    </w:r>
    <w:r>
      <w:fldChar w:fldCharType="separate"/>
    </w:r>
    <w:r w:rsidR="00512508">
      <w:rPr>
        <w:noProof/>
      </w:rPr>
      <w:t>10</w:t>
    </w:r>
    <w:r>
      <w:fldChar w:fldCharType="end"/>
    </w:r>
  </w:p>
  <w:p w:rsidR="004C52E8" w:rsidRPr="00D90404" w:rsidRDefault="004C52E8" w:rsidP="004F3730">
    <w:pPr>
      <w:pStyle w:val="Footer"/>
      <w:pBdr>
        <w:top w:val="dotted" w:sz="4" w:space="1" w:color="000000"/>
        <w:left w:val="none" w:sz="0" w:space="0" w:color="000000"/>
        <w:bottom w:val="none" w:sz="0" w:space="0" w:color="000000"/>
        <w:right w:val="none" w:sz="0" w:space="0" w:color="000000"/>
      </w:pBdr>
      <w:rPr>
        <w:lang w:val="en-US"/>
      </w:rPr>
    </w:pPr>
    <w:r>
      <w:rPr>
        <w:i/>
        <w:sz w:val="20"/>
      </w:rPr>
      <w:t xml:space="preserve">Sinh viên thực hiện:  </w:t>
    </w:r>
    <w:r>
      <w:rPr>
        <w:i/>
        <w:sz w:val="20"/>
        <w:lang w:val="en-US"/>
      </w:rPr>
      <w:t xml:space="preserve">Nguyễn Đức Trung </w:t>
    </w:r>
    <w:r>
      <w:rPr>
        <w:i/>
        <w:sz w:val="20"/>
      </w:rPr>
      <w:t xml:space="preserve"> Khóa 5</w:t>
    </w:r>
    <w:r>
      <w:rPr>
        <w:i/>
        <w:sz w:val="20"/>
        <w:lang w:val="en-US"/>
      </w:rPr>
      <w:t>8</w:t>
    </w:r>
    <w:r>
      <w:rPr>
        <w:i/>
        <w:sz w:val="20"/>
      </w:rPr>
      <w:t xml:space="preserve"> Lớp KSCLC </w:t>
    </w:r>
    <w:r>
      <w:rPr>
        <w:i/>
        <w:sz w:val="20"/>
        <w:lang w:val="en-US"/>
      </w:rPr>
      <w:t>THCN</w:t>
    </w:r>
  </w:p>
  <w:p w:rsidR="004C52E8" w:rsidRDefault="004C52E8">
    <w:pPr>
      <w:rPr>
        <w:i/>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04FF" w:rsidRDefault="002B04FF">
      <w:r>
        <w:separator/>
      </w:r>
    </w:p>
  </w:footnote>
  <w:footnote w:type="continuationSeparator" w:id="0">
    <w:p w:rsidR="002B04FF" w:rsidRDefault="002B04F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2ADA59C4"/>
    <w:lvl w:ilvl="0">
      <w:start w:val="1"/>
      <w:numFmt w:val="none"/>
      <w:pStyle w:val="Heading1"/>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2192362E"/>
    <w:name w:val="WW8Num8"/>
    <w:lvl w:ilvl="0">
      <w:start w:val="1"/>
      <w:numFmt w:val="decimal"/>
      <w:lvlText w:val="%1."/>
      <w:lvlJc w:val="left"/>
      <w:pPr>
        <w:tabs>
          <w:tab w:val="num" w:pos="0"/>
        </w:tabs>
        <w:ind w:left="720" w:hanging="360"/>
      </w:pPr>
    </w:lvl>
    <w:lvl w:ilvl="1">
      <w:start w:val="1"/>
      <w:numFmt w:val="decimal"/>
      <w:isLgl/>
      <w:lvlText w:val="%1.%2"/>
      <w:lvlJc w:val="left"/>
      <w:pPr>
        <w:ind w:left="882" w:hanging="45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664" w:hanging="1800"/>
      </w:pPr>
      <w:rPr>
        <w:rFonts w:hint="default"/>
      </w:rPr>
    </w:lvl>
    <w:lvl w:ilvl="8">
      <w:start w:val="1"/>
      <w:numFmt w:val="decimal"/>
      <w:isLgl/>
      <w:lvlText w:val="%1.%2.%3.%4.%5.%6.%7.%8.%9"/>
      <w:lvlJc w:val="left"/>
      <w:pPr>
        <w:ind w:left="3096" w:hanging="2160"/>
      </w:pPr>
      <w:rPr>
        <w:rFonts w:hint="default"/>
      </w:rPr>
    </w:lvl>
  </w:abstractNum>
  <w:abstractNum w:abstractNumId="2" w15:restartNumberingAfterBreak="0">
    <w:nsid w:val="00000003"/>
    <w:multiLevelType w:val="singleLevel"/>
    <w:tmpl w:val="00000003"/>
    <w:name w:val="WW8Num13"/>
    <w:lvl w:ilvl="0">
      <w:start w:val="1"/>
      <w:numFmt w:val="bullet"/>
      <w:lvlText w:val="-"/>
      <w:lvlJc w:val="left"/>
      <w:pPr>
        <w:tabs>
          <w:tab w:val="num" w:pos="0"/>
        </w:tabs>
        <w:ind w:left="720" w:hanging="360"/>
      </w:pPr>
      <w:rPr>
        <w:rFonts w:ascii="Calibri" w:hAnsi="Calibri" w:cs="Calibri"/>
      </w:rPr>
    </w:lvl>
  </w:abstractNum>
  <w:abstractNum w:abstractNumId="3" w15:restartNumberingAfterBreak="0">
    <w:nsid w:val="00000004"/>
    <w:multiLevelType w:val="singleLevel"/>
    <w:tmpl w:val="00000004"/>
    <w:name w:val="WW8Num16"/>
    <w:lvl w:ilvl="0">
      <w:start w:val="1"/>
      <w:numFmt w:val="decimal"/>
      <w:lvlText w:val="%1."/>
      <w:lvlJc w:val="left"/>
      <w:pPr>
        <w:tabs>
          <w:tab w:val="num" w:pos="0"/>
        </w:tabs>
        <w:ind w:left="1080" w:hanging="720"/>
      </w:pPr>
    </w:lvl>
  </w:abstractNum>
  <w:abstractNum w:abstractNumId="4" w15:restartNumberingAfterBreak="0">
    <w:nsid w:val="00000005"/>
    <w:multiLevelType w:val="singleLevel"/>
    <w:tmpl w:val="00000005"/>
    <w:name w:val="WW8Num18"/>
    <w:lvl w:ilvl="0">
      <w:start w:val="1"/>
      <w:numFmt w:val="decimal"/>
      <w:lvlText w:val="%1."/>
      <w:lvlJc w:val="left"/>
      <w:pPr>
        <w:tabs>
          <w:tab w:val="num" w:pos="0"/>
        </w:tabs>
        <w:ind w:left="720" w:hanging="360"/>
      </w:pPr>
    </w:lvl>
  </w:abstractNum>
  <w:abstractNum w:abstractNumId="5" w15:restartNumberingAfterBreak="0">
    <w:nsid w:val="00000006"/>
    <w:multiLevelType w:val="singleLevel"/>
    <w:tmpl w:val="00000006"/>
    <w:name w:val="WW8Num28"/>
    <w:lvl w:ilvl="0">
      <w:start w:val="1"/>
      <w:numFmt w:val="bullet"/>
      <w:lvlText w:val="-"/>
      <w:lvlJc w:val="left"/>
      <w:pPr>
        <w:tabs>
          <w:tab w:val="num" w:pos="809"/>
        </w:tabs>
        <w:ind w:left="809" w:hanging="269"/>
      </w:pPr>
      <w:rPr>
        <w:rFonts w:ascii="Times New Roman" w:hAnsi="Times New Roman" w:cs="Times New Roman"/>
        <w:szCs w:val="16"/>
        <w:lang w:val="fr-FR"/>
      </w:rPr>
    </w:lvl>
  </w:abstractNum>
  <w:abstractNum w:abstractNumId="6" w15:restartNumberingAfterBreak="0">
    <w:nsid w:val="0D261FF4"/>
    <w:multiLevelType w:val="hybridMultilevel"/>
    <w:tmpl w:val="AB127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E17A64"/>
    <w:multiLevelType w:val="hybridMultilevel"/>
    <w:tmpl w:val="2A242E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0B06EA8"/>
    <w:multiLevelType w:val="hybridMultilevel"/>
    <w:tmpl w:val="C54C70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42E64AA"/>
    <w:multiLevelType w:val="multilevel"/>
    <w:tmpl w:val="D00044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7DD40E8"/>
    <w:multiLevelType w:val="hybridMultilevel"/>
    <w:tmpl w:val="76E234AE"/>
    <w:lvl w:ilvl="0" w:tplc="00000003">
      <w:start w:val="1"/>
      <w:numFmt w:val="bullet"/>
      <w:lvlText w:val="-"/>
      <w:lvlJc w:val="left"/>
      <w:pPr>
        <w:ind w:left="720" w:hanging="360"/>
      </w:pPr>
      <w:rPr>
        <w:rFonts w:ascii="Calibri" w:hAnsi="Calibri" w:cs="Calibr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AF46EB"/>
    <w:multiLevelType w:val="hybridMultilevel"/>
    <w:tmpl w:val="C936B084"/>
    <w:lvl w:ilvl="0" w:tplc="05D88B92">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206505F9"/>
    <w:multiLevelType w:val="hybridMultilevel"/>
    <w:tmpl w:val="33BE4948"/>
    <w:lvl w:ilvl="0" w:tplc="1824841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30107"/>
    <w:multiLevelType w:val="hybridMultilevel"/>
    <w:tmpl w:val="3E9EC550"/>
    <w:lvl w:ilvl="0" w:tplc="00000003">
      <w:start w:val="1"/>
      <w:numFmt w:val="bullet"/>
      <w:lvlText w:val="-"/>
      <w:lvlJc w:val="left"/>
      <w:pPr>
        <w:ind w:left="781" w:hanging="360"/>
      </w:pPr>
      <w:rPr>
        <w:rFonts w:ascii="Calibri" w:hAnsi="Calibri" w:cs="Calibri"/>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4" w15:restartNumberingAfterBreak="0">
    <w:nsid w:val="288B06C6"/>
    <w:multiLevelType w:val="hybridMultilevel"/>
    <w:tmpl w:val="C854F474"/>
    <w:lvl w:ilvl="0" w:tplc="BC72E590">
      <w:start w:val="1"/>
      <w:numFmt w:val="bullet"/>
      <w:pStyle w:val="Cod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2243FF"/>
    <w:multiLevelType w:val="multilevel"/>
    <w:tmpl w:val="8B4C4C0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ADE364E"/>
    <w:multiLevelType w:val="multilevel"/>
    <w:tmpl w:val="3036D1B4"/>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DA4374C"/>
    <w:multiLevelType w:val="hybridMultilevel"/>
    <w:tmpl w:val="638A3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225720"/>
    <w:multiLevelType w:val="hybridMultilevel"/>
    <w:tmpl w:val="705E617E"/>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2CA02CB"/>
    <w:multiLevelType w:val="hybridMultilevel"/>
    <w:tmpl w:val="9EF49D6A"/>
    <w:lvl w:ilvl="0" w:tplc="00000003">
      <w:start w:val="1"/>
      <w:numFmt w:val="bullet"/>
      <w:lvlText w:val="-"/>
      <w:lvlJc w:val="left"/>
      <w:pPr>
        <w:ind w:left="720" w:hanging="360"/>
      </w:pPr>
      <w:rPr>
        <w:rFonts w:ascii="Calibri" w:hAnsi="Calibri" w:cs="Calibr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E446CB"/>
    <w:multiLevelType w:val="hybridMultilevel"/>
    <w:tmpl w:val="5B5C5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0F7EEE"/>
    <w:multiLevelType w:val="hybridMultilevel"/>
    <w:tmpl w:val="6404439A"/>
    <w:lvl w:ilvl="0" w:tplc="3F2C07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8F43F7"/>
    <w:multiLevelType w:val="hybridMultilevel"/>
    <w:tmpl w:val="AB2683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5E1462"/>
    <w:multiLevelType w:val="multilevel"/>
    <w:tmpl w:val="54E07A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D1167C3"/>
    <w:multiLevelType w:val="hybridMultilevel"/>
    <w:tmpl w:val="F120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321156"/>
    <w:multiLevelType w:val="multilevel"/>
    <w:tmpl w:val="94D2B20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53530D0"/>
    <w:multiLevelType w:val="hybridMultilevel"/>
    <w:tmpl w:val="9E92B346"/>
    <w:lvl w:ilvl="0" w:tplc="B4DCF970">
      <w:start w:val="1"/>
      <w:numFmt w:val="bullet"/>
      <w:lvlText w:val="-"/>
      <w:lvlJc w:val="left"/>
      <w:pPr>
        <w:tabs>
          <w:tab w:val="num" w:pos="809"/>
        </w:tabs>
        <w:ind w:left="809" w:hanging="269"/>
      </w:pPr>
      <w:rPr>
        <w:rFonts w:ascii="Times New Roman" w:eastAsia="Batang"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7" w15:restartNumberingAfterBreak="0">
    <w:nsid w:val="77BA70E7"/>
    <w:multiLevelType w:val="hybridMultilevel"/>
    <w:tmpl w:val="FF62EA22"/>
    <w:lvl w:ilvl="0" w:tplc="C434A9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A423D4"/>
    <w:multiLevelType w:val="multilevel"/>
    <w:tmpl w:val="5F7C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26"/>
  </w:num>
  <w:num w:numId="8">
    <w:abstractNumId w:val="6"/>
  </w:num>
  <w:num w:numId="9">
    <w:abstractNumId w:val="11"/>
  </w:num>
  <w:num w:numId="10">
    <w:abstractNumId w:val="12"/>
  </w:num>
  <w:num w:numId="11">
    <w:abstractNumId w:val="9"/>
  </w:num>
  <w:num w:numId="12">
    <w:abstractNumId w:val="17"/>
  </w:num>
  <w:num w:numId="13">
    <w:abstractNumId w:val="22"/>
  </w:num>
  <w:num w:numId="14">
    <w:abstractNumId w:val="15"/>
  </w:num>
  <w:num w:numId="15">
    <w:abstractNumId w:val="21"/>
  </w:num>
  <w:num w:numId="16">
    <w:abstractNumId w:val="19"/>
  </w:num>
  <w:num w:numId="17">
    <w:abstractNumId w:val="25"/>
  </w:num>
  <w:num w:numId="18">
    <w:abstractNumId w:val="23"/>
  </w:num>
  <w:num w:numId="19">
    <w:abstractNumId w:val="16"/>
  </w:num>
  <w:num w:numId="20">
    <w:abstractNumId w:val="18"/>
  </w:num>
  <w:num w:numId="21">
    <w:abstractNumId w:val="27"/>
  </w:num>
  <w:num w:numId="22">
    <w:abstractNumId w:val="10"/>
  </w:num>
  <w:num w:numId="23">
    <w:abstractNumId w:val="13"/>
  </w:num>
  <w:num w:numId="24">
    <w:abstractNumId w:val="24"/>
  </w:num>
  <w:num w:numId="25">
    <w:abstractNumId w:val="7"/>
  </w:num>
  <w:num w:numId="26">
    <w:abstractNumId w:val="20"/>
  </w:num>
  <w:num w:numId="27">
    <w:abstractNumId w:val="28"/>
  </w:num>
  <w:num w:numId="28">
    <w:abstractNumId w:val="8"/>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hideSpelling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A56"/>
    <w:rsid w:val="00001564"/>
    <w:rsid w:val="00001A49"/>
    <w:rsid w:val="000045E2"/>
    <w:rsid w:val="00010873"/>
    <w:rsid w:val="00010EFC"/>
    <w:rsid w:val="00012E3F"/>
    <w:rsid w:val="00014298"/>
    <w:rsid w:val="000160E4"/>
    <w:rsid w:val="00027AD5"/>
    <w:rsid w:val="00027FAE"/>
    <w:rsid w:val="00031550"/>
    <w:rsid w:val="00032228"/>
    <w:rsid w:val="00033DD5"/>
    <w:rsid w:val="00036690"/>
    <w:rsid w:val="00036DEB"/>
    <w:rsid w:val="00042592"/>
    <w:rsid w:val="00044E2A"/>
    <w:rsid w:val="000453A3"/>
    <w:rsid w:val="00045607"/>
    <w:rsid w:val="000460E5"/>
    <w:rsid w:val="00047D77"/>
    <w:rsid w:val="00050BE1"/>
    <w:rsid w:val="00050E43"/>
    <w:rsid w:val="000523ED"/>
    <w:rsid w:val="00054E89"/>
    <w:rsid w:val="000551E0"/>
    <w:rsid w:val="00055AD8"/>
    <w:rsid w:val="00055C98"/>
    <w:rsid w:val="000566E0"/>
    <w:rsid w:val="0006030C"/>
    <w:rsid w:val="00060FA6"/>
    <w:rsid w:val="00061E65"/>
    <w:rsid w:val="0006219A"/>
    <w:rsid w:val="000635B8"/>
    <w:rsid w:val="00064077"/>
    <w:rsid w:val="0006450C"/>
    <w:rsid w:val="00065275"/>
    <w:rsid w:val="0006597B"/>
    <w:rsid w:val="0007050C"/>
    <w:rsid w:val="00072088"/>
    <w:rsid w:val="0007264D"/>
    <w:rsid w:val="00072FA9"/>
    <w:rsid w:val="00074571"/>
    <w:rsid w:val="000757B5"/>
    <w:rsid w:val="00080699"/>
    <w:rsid w:val="0008158D"/>
    <w:rsid w:val="0008199C"/>
    <w:rsid w:val="00081B05"/>
    <w:rsid w:val="000829ED"/>
    <w:rsid w:val="00083896"/>
    <w:rsid w:val="000917E3"/>
    <w:rsid w:val="00091F9D"/>
    <w:rsid w:val="00093230"/>
    <w:rsid w:val="000934B3"/>
    <w:rsid w:val="00094ACF"/>
    <w:rsid w:val="00094EB7"/>
    <w:rsid w:val="0009580B"/>
    <w:rsid w:val="000A0CAE"/>
    <w:rsid w:val="000A0D38"/>
    <w:rsid w:val="000A30AA"/>
    <w:rsid w:val="000A4A70"/>
    <w:rsid w:val="000A5FF1"/>
    <w:rsid w:val="000B1D56"/>
    <w:rsid w:val="000B3A98"/>
    <w:rsid w:val="000B3B0F"/>
    <w:rsid w:val="000B3C61"/>
    <w:rsid w:val="000B5FDC"/>
    <w:rsid w:val="000C1319"/>
    <w:rsid w:val="000D1D0B"/>
    <w:rsid w:val="000D3193"/>
    <w:rsid w:val="000D3798"/>
    <w:rsid w:val="000D3D86"/>
    <w:rsid w:val="000D5AF7"/>
    <w:rsid w:val="000D6725"/>
    <w:rsid w:val="000E0FA0"/>
    <w:rsid w:val="000E58BA"/>
    <w:rsid w:val="000F3105"/>
    <w:rsid w:val="000F6758"/>
    <w:rsid w:val="000F6E0B"/>
    <w:rsid w:val="000F7BB0"/>
    <w:rsid w:val="00100748"/>
    <w:rsid w:val="00102692"/>
    <w:rsid w:val="00102AFB"/>
    <w:rsid w:val="00106F92"/>
    <w:rsid w:val="00111551"/>
    <w:rsid w:val="00112F87"/>
    <w:rsid w:val="00113DBC"/>
    <w:rsid w:val="0011441A"/>
    <w:rsid w:val="00117975"/>
    <w:rsid w:val="00120F22"/>
    <w:rsid w:val="00123B1A"/>
    <w:rsid w:val="00124025"/>
    <w:rsid w:val="00124680"/>
    <w:rsid w:val="00125B2C"/>
    <w:rsid w:val="00131BFE"/>
    <w:rsid w:val="0013308E"/>
    <w:rsid w:val="00134DE9"/>
    <w:rsid w:val="001361DC"/>
    <w:rsid w:val="001373BE"/>
    <w:rsid w:val="001429CE"/>
    <w:rsid w:val="00142E83"/>
    <w:rsid w:val="00143535"/>
    <w:rsid w:val="00144E0F"/>
    <w:rsid w:val="001460A9"/>
    <w:rsid w:val="001503CD"/>
    <w:rsid w:val="00150813"/>
    <w:rsid w:val="001522B2"/>
    <w:rsid w:val="00152361"/>
    <w:rsid w:val="00153D50"/>
    <w:rsid w:val="001544DC"/>
    <w:rsid w:val="00154D32"/>
    <w:rsid w:val="00155A98"/>
    <w:rsid w:val="00155B0D"/>
    <w:rsid w:val="00156FC3"/>
    <w:rsid w:val="00160D55"/>
    <w:rsid w:val="00164711"/>
    <w:rsid w:val="0016694D"/>
    <w:rsid w:val="00166B4C"/>
    <w:rsid w:val="0017050B"/>
    <w:rsid w:val="00170913"/>
    <w:rsid w:val="0017154D"/>
    <w:rsid w:val="001754CD"/>
    <w:rsid w:val="00180146"/>
    <w:rsid w:val="00181C05"/>
    <w:rsid w:val="0018250D"/>
    <w:rsid w:val="00182C28"/>
    <w:rsid w:val="00182F83"/>
    <w:rsid w:val="00187680"/>
    <w:rsid w:val="0019058A"/>
    <w:rsid w:val="00191743"/>
    <w:rsid w:val="001928E1"/>
    <w:rsid w:val="001943CE"/>
    <w:rsid w:val="00194A5E"/>
    <w:rsid w:val="00194DB8"/>
    <w:rsid w:val="00195CB4"/>
    <w:rsid w:val="00196EB4"/>
    <w:rsid w:val="00197C44"/>
    <w:rsid w:val="001A1822"/>
    <w:rsid w:val="001A35C0"/>
    <w:rsid w:val="001A37E5"/>
    <w:rsid w:val="001A3F9C"/>
    <w:rsid w:val="001A4F1C"/>
    <w:rsid w:val="001B04D8"/>
    <w:rsid w:val="001B0697"/>
    <w:rsid w:val="001B07F0"/>
    <w:rsid w:val="001B14FC"/>
    <w:rsid w:val="001B1C42"/>
    <w:rsid w:val="001B2AC7"/>
    <w:rsid w:val="001B60A7"/>
    <w:rsid w:val="001B651E"/>
    <w:rsid w:val="001B6B49"/>
    <w:rsid w:val="001B7241"/>
    <w:rsid w:val="001C3161"/>
    <w:rsid w:val="001C3AF6"/>
    <w:rsid w:val="001C3CAF"/>
    <w:rsid w:val="001C61BF"/>
    <w:rsid w:val="001C6713"/>
    <w:rsid w:val="001C6C54"/>
    <w:rsid w:val="001C7B24"/>
    <w:rsid w:val="001D03DD"/>
    <w:rsid w:val="001D0C67"/>
    <w:rsid w:val="001D125F"/>
    <w:rsid w:val="001D5ED8"/>
    <w:rsid w:val="001E0178"/>
    <w:rsid w:val="001E2233"/>
    <w:rsid w:val="001E6774"/>
    <w:rsid w:val="001F010C"/>
    <w:rsid w:val="001F0C9E"/>
    <w:rsid w:val="001F2026"/>
    <w:rsid w:val="001F327D"/>
    <w:rsid w:val="001F3B83"/>
    <w:rsid w:val="001F413A"/>
    <w:rsid w:val="001F6E0D"/>
    <w:rsid w:val="0020495A"/>
    <w:rsid w:val="00204CE4"/>
    <w:rsid w:val="00205284"/>
    <w:rsid w:val="00205E36"/>
    <w:rsid w:val="00207370"/>
    <w:rsid w:val="00210529"/>
    <w:rsid w:val="00212FA9"/>
    <w:rsid w:val="00217C66"/>
    <w:rsid w:val="0022041C"/>
    <w:rsid w:val="00221655"/>
    <w:rsid w:val="00222B13"/>
    <w:rsid w:val="002232CE"/>
    <w:rsid w:val="00223DC1"/>
    <w:rsid w:val="002254F2"/>
    <w:rsid w:val="00225813"/>
    <w:rsid w:val="00227FAE"/>
    <w:rsid w:val="0023140C"/>
    <w:rsid w:val="0023412A"/>
    <w:rsid w:val="00236C18"/>
    <w:rsid w:val="002412BC"/>
    <w:rsid w:val="00243882"/>
    <w:rsid w:val="00243BD2"/>
    <w:rsid w:val="002441FF"/>
    <w:rsid w:val="00244DB6"/>
    <w:rsid w:val="00245FA5"/>
    <w:rsid w:val="00246EE8"/>
    <w:rsid w:val="00247B69"/>
    <w:rsid w:val="00250B34"/>
    <w:rsid w:val="00250D20"/>
    <w:rsid w:val="00252142"/>
    <w:rsid w:val="002605F9"/>
    <w:rsid w:val="00264526"/>
    <w:rsid w:val="002663A8"/>
    <w:rsid w:val="00267FB7"/>
    <w:rsid w:val="0027297A"/>
    <w:rsid w:val="002738A2"/>
    <w:rsid w:val="00273928"/>
    <w:rsid w:val="00285127"/>
    <w:rsid w:val="002851F3"/>
    <w:rsid w:val="00290FDD"/>
    <w:rsid w:val="00291306"/>
    <w:rsid w:val="0029156A"/>
    <w:rsid w:val="00291CA3"/>
    <w:rsid w:val="00292408"/>
    <w:rsid w:val="00292661"/>
    <w:rsid w:val="00292954"/>
    <w:rsid w:val="00292E81"/>
    <w:rsid w:val="00293290"/>
    <w:rsid w:val="00295799"/>
    <w:rsid w:val="00296961"/>
    <w:rsid w:val="00296D58"/>
    <w:rsid w:val="002A099E"/>
    <w:rsid w:val="002A0A51"/>
    <w:rsid w:val="002A1DBA"/>
    <w:rsid w:val="002A39AF"/>
    <w:rsid w:val="002A50C7"/>
    <w:rsid w:val="002B04FF"/>
    <w:rsid w:val="002B2CB5"/>
    <w:rsid w:val="002B2CBE"/>
    <w:rsid w:val="002B3F56"/>
    <w:rsid w:val="002B41A2"/>
    <w:rsid w:val="002B4953"/>
    <w:rsid w:val="002B6E1F"/>
    <w:rsid w:val="002B6FDD"/>
    <w:rsid w:val="002B7132"/>
    <w:rsid w:val="002C67FB"/>
    <w:rsid w:val="002C7196"/>
    <w:rsid w:val="002D03CF"/>
    <w:rsid w:val="002D3AB7"/>
    <w:rsid w:val="002D7D9E"/>
    <w:rsid w:val="002E0F41"/>
    <w:rsid w:val="002E349D"/>
    <w:rsid w:val="002E679B"/>
    <w:rsid w:val="002F2A4D"/>
    <w:rsid w:val="002F6000"/>
    <w:rsid w:val="002F65FA"/>
    <w:rsid w:val="00300D6E"/>
    <w:rsid w:val="00301567"/>
    <w:rsid w:val="00305138"/>
    <w:rsid w:val="00305C74"/>
    <w:rsid w:val="00305DDF"/>
    <w:rsid w:val="00306252"/>
    <w:rsid w:val="00310CBC"/>
    <w:rsid w:val="00313333"/>
    <w:rsid w:val="00313EB7"/>
    <w:rsid w:val="00313F58"/>
    <w:rsid w:val="00314A3E"/>
    <w:rsid w:val="00314EF2"/>
    <w:rsid w:val="00323FC1"/>
    <w:rsid w:val="00325582"/>
    <w:rsid w:val="00327BA6"/>
    <w:rsid w:val="00331188"/>
    <w:rsid w:val="00334A69"/>
    <w:rsid w:val="00334AC9"/>
    <w:rsid w:val="003352B0"/>
    <w:rsid w:val="0034197B"/>
    <w:rsid w:val="0034387E"/>
    <w:rsid w:val="00343D1F"/>
    <w:rsid w:val="0034437B"/>
    <w:rsid w:val="00344802"/>
    <w:rsid w:val="003450CD"/>
    <w:rsid w:val="0034576A"/>
    <w:rsid w:val="00350FCA"/>
    <w:rsid w:val="003516B3"/>
    <w:rsid w:val="003527FC"/>
    <w:rsid w:val="00354938"/>
    <w:rsid w:val="00356776"/>
    <w:rsid w:val="003573C5"/>
    <w:rsid w:val="003578ED"/>
    <w:rsid w:val="00357BA7"/>
    <w:rsid w:val="00361012"/>
    <w:rsid w:val="003617CE"/>
    <w:rsid w:val="0036382B"/>
    <w:rsid w:val="00365D51"/>
    <w:rsid w:val="00366F38"/>
    <w:rsid w:val="00367E13"/>
    <w:rsid w:val="00367EA8"/>
    <w:rsid w:val="00371BE9"/>
    <w:rsid w:val="00371F7A"/>
    <w:rsid w:val="0037253F"/>
    <w:rsid w:val="00373918"/>
    <w:rsid w:val="00380E5E"/>
    <w:rsid w:val="00380EA2"/>
    <w:rsid w:val="0038455B"/>
    <w:rsid w:val="00384E0C"/>
    <w:rsid w:val="00386274"/>
    <w:rsid w:val="003866A6"/>
    <w:rsid w:val="003879C3"/>
    <w:rsid w:val="00391555"/>
    <w:rsid w:val="00393216"/>
    <w:rsid w:val="00397525"/>
    <w:rsid w:val="003975C6"/>
    <w:rsid w:val="00397B8F"/>
    <w:rsid w:val="003A65B0"/>
    <w:rsid w:val="003A70D6"/>
    <w:rsid w:val="003B169E"/>
    <w:rsid w:val="003B1CF8"/>
    <w:rsid w:val="003B38AE"/>
    <w:rsid w:val="003B704A"/>
    <w:rsid w:val="003C0513"/>
    <w:rsid w:val="003C16CB"/>
    <w:rsid w:val="003C37BB"/>
    <w:rsid w:val="003C5014"/>
    <w:rsid w:val="003D0D04"/>
    <w:rsid w:val="003D0E37"/>
    <w:rsid w:val="003D4026"/>
    <w:rsid w:val="003D5914"/>
    <w:rsid w:val="003D5C7C"/>
    <w:rsid w:val="003D63B3"/>
    <w:rsid w:val="003D6FC8"/>
    <w:rsid w:val="003E25FF"/>
    <w:rsid w:val="003E46B0"/>
    <w:rsid w:val="003F0EFE"/>
    <w:rsid w:val="003F5331"/>
    <w:rsid w:val="003F630A"/>
    <w:rsid w:val="003F68B8"/>
    <w:rsid w:val="003F711A"/>
    <w:rsid w:val="003F72DF"/>
    <w:rsid w:val="004018FD"/>
    <w:rsid w:val="00401E73"/>
    <w:rsid w:val="004020F0"/>
    <w:rsid w:val="004058F5"/>
    <w:rsid w:val="00413B15"/>
    <w:rsid w:val="004151DE"/>
    <w:rsid w:val="00416C13"/>
    <w:rsid w:val="00417F15"/>
    <w:rsid w:val="004222E1"/>
    <w:rsid w:val="00422EC4"/>
    <w:rsid w:val="0042336F"/>
    <w:rsid w:val="004254CA"/>
    <w:rsid w:val="00425A8B"/>
    <w:rsid w:val="004274CF"/>
    <w:rsid w:val="004274D2"/>
    <w:rsid w:val="00427EC5"/>
    <w:rsid w:val="00432560"/>
    <w:rsid w:val="004339FF"/>
    <w:rsid w:val="00433B92"/>
    <w:rsid w:val="00434B76"/>
    <w:rsid w:val="00435537"/>
    <w:rsid w:val="004355F3"/>
    <w:rsid w:val="00435788"/>
    <w:rsid w:val="0043584D"/>
    <w:rsid w:val="00436416"/>
    <w:rsid w:val="00437299"/>
    <w:rsid w:val="00440D9B"/>
    <w:rsid w:val="0044307A"/>
    <w:rsid w:val="00446B22"/>
    <w:rsid w:val="00446B53"/>
    <w:rsid w:val="00447883"/>
    <w:rsid w:val="00447F12"/>
    <w:rsid w:val="004506CE"/>
    <w:rsid w:val="00453DD0"/>
    <w:rsid w:val="00456BCE"/>
    <w:rsid w:val="0045796E"/>
    <w:rsid w:val="004579F6"/>
    <w:rsid w:val="004676D2"/>
    <w:rsid w:val="00470772"/>
    <w:rsid w:val="00470A1D"/>
    <w:rsid w:val="00471EA1"/>
    <w:rsid w:val="00473BE3"/>
    <w:rsid w:val="004740E3"/>
    <w:rsid w:val="004759F2"/>
    <w:rsid w:val="00477955"/>
    <w:rsid w:val="00477C57"/>
    <w:rsid w:val="00480BD5"/>
    <w:rsid w:val="00481999"/>
    <w:rsid w:val="004839FF"/>
    <w:rsid w:val="004859BE"/>
    <w:rsid w:val="00486F95"/>
    <w:rsid w:val="00487DCE"/>
    <w:rsid w:val="0049019C"/>
    <w:rsid w:val="00491568"/>
    <w:rsid w:val="00494EFB"/>
    <w:rsid w:val="00495B33"/>
    <w:rsid w:val="00497C8A"/>
    <w:rsid w:val="004A2D1D"/>
    <w:rsid w:val="004A4BF1"/>
    <w:rsid w:val="004A5055"/>
    <w:rsid w:val="004B0C40"/>
    <w:rsid w:val="004B22B9"/>
    <w:rsid w:val="004B282A"/>
    <w:rsid w:val="004B5D5E"/>
    <w:rsid w:val="004B64D9"/>
    <w:rsid w:val="004C2E75"/>
    <w:rsid w:val="004C52E8"/>
    <w:rsid w:val="004D1629"/>
    <w:rsid w:val="004D54F0"/>
    <w:rsid w:val="004E0DA8"/>
    <w:rsid w:val="004E15AC"/>
    <w:rsid w:val="004E5C93"/>
    <w:rsid w:val="004E638B"/>
    <w:rsid w:val="004E6D99"/>
    <w:rsid w:val="004F01E3"/>
    <w:rsid w:val="004F0BFB"/>
    <w:rsid w:val="004F340E"/>
    <w:rsid w:val="004F3730"/>
    <w:rsid w:val="004F37F5"/>
    <w:rsid w:val="004F3A0E"/>
    <w:rsid w:val="004F414D"/>
    <w:rsid w:val="004F5759"/>
    <w:rsid w:val="004F6312"/>
    <w:rsid w:val="00501C83"/>
    <w:rsid w:val="00502C71"/>
    <w:rsid w:val="005034D0"/>
    <w:rsid w:val="00506B59"/>
    <w:rsid w:val="00506BDC"/>
    <w:rsid w:val="005123A0"/>
    <w:rsid w:val="00512508"/>
    <w:rsid w:val="00515071"/>
    <w:rsid w:val="00516CB8"/>
    <w:rsid w:val="0051776C"/>
    <w:rsid w:val="005235B7"/>
    <w:rsid w:val="0052381C"/>
    <w:rsid w:val="00524214"/>
    <w:rsid w:val="00526C7C"/>
    <w:rsid w:val="00526D25"/>
    <w:rsid w:val="00532912"/>
    <w:rsid w:val="005329EC"/>
    <w:rsid w:val="0053379A"/>
    <w:rsid w:val="00536B00"/>
    <w:rsid w:val="0054174D"/>
    <w:rsid w:val="00543CD4"/>
    <w:rsid w:val="00545AFE"/>
    <w:rsid w:val="00546D3A"/>
    <w:rsid w:val="0054738D"/>
    <w:rsid w:val="00553400"/>
    <w:rsid w:val="005541FC"/>
    <w:rsid w:val="005548FA"/>
    <w:rsid w:val="00554D80"/>
    <w:rsid w:val="0055603C"/>
    <w:rsid w:val="00556487"/>
    <w:rsid w:val="005566E0"/>
    <w:rsid w:val="005609F7"/>
    <w:rsid w:val="00560F1E"/>
    <w:rsid w:val="00561D8E"/>
    <w:rsid w:val="005639BF"/>
    <w:rsid w:val="00566643"/>
    <w:rsid w:val="00572DA4"/>
    <w:rsid w:val="005751A1"/>
    <w:rsid w:val="005755D2"/>
    <w:rsid w:val="005759FD"/>
    <w:rsid w:val="005771F9"/>
    <w:rsid w:val="005806AB"/>
    <w:rsid w:val="005806E1"/>
    <w:rsid w:val="0058081E"/>
    <w:rsid w:val="00582195"/>
    <w:rsid w:val="005827E2"/>
    <w:rsid w:val="00585306"/>
    <w:rsid w:val="0058630F"/>
    <w:rsid w:val="0058656A"/>
    <w:rsid w:val="0058768C"/>
    <w:rsid w:val="005876DD"/>
    <w:rsid w:val="005878F2"/>
    <w:rsid w:val="005907EF"/>
    <w:rsid w:val="005926F7"/>
    <w:rsid w:val="00592B6E"/>
    <w:rsid w:val="00593F5E"/>
    <w:rsid w:val="00596DD1"/>
    <w:rsid w:val="005973EB"/>
    <w:rsid w:val="005A02F7"/>
    <w:rsid w:val="005A0CFF"/>
    <w:rsid w:val="005A242A"/>
    <w:rsid w:val="005A24FC"/>
    <w:rsid w:val="005A63A2"/>
    <w:rsid w:val="005A6FFA"/>
    <w:rsid w:val="005B12F2"/>
    <w:rsid w:val="005B19DB"/>
    <w:rsid w:val="005B1C70"/>
    <w:rsid w:val="005B2063"/>
    <w:rsid w:val="005B4ACB"/>
    <w:rsid w:val="005B59AA"/>
    <w:rsid w:val="005B5B4F"/>
    <w:rsid w:val="005B5ED1"/>
    <w:rsid w:val="005B619E"/>
    <w:rsid w:val="005B69D8"/>
    <w:rsid w:val="005B6D2C"/>
    <w:rsid w:val="005B6ED7"/>
    <w:rsid w:val="005C000E"/>
    <w:rsid w:val="005C095E"/>
    <w:rsid w:val="005C1FE0"/>
    <w:rsid w:val="005C4266"/>
    <w:rsid w:val="005C577A"/>
    <w:rsid w:val="005D35C2"/>
    <w:rsid w:val="005D7323"/>
    <w:rsid w:val="005D7BF3"/>
    <w:rsid w:val="005D7C4F"/>
    <w:rsid w:val="005E0B89"/>
    <w:rsid w:val="005E2A77"/>
    <w:rsid w:val="005E2F19"/>
    <w:rsid w:val="005E3203"/>
    <w:rsid w:val="005E329D"/>
    <w:rsid w:val="005E3AD5"/>
    <w:rsid w:val="005E3EFD"/>
    <w:rsid w:val="005E44AD"/>
    <w:rsid w:val="005E4DED"/>
    <w:rsid w:val="005E6293"/>
    <w:rsid w:val="005E643A"/>
    <w:rsid w:val="005E7DC8"/>
    <w:rsid w:val="005E7FC7"/>
    <w:rsid w:val="005F028F"/>
    <w:rsid w:val="005F0872"/>
    <w:rsid w:val="005F0C4A"/>
    <w:rsid w:val="005F5D26"/>
    <w:rsid w:val="005F6BEC"/>
    <w:rsid w:val="0060023D"/>
    <w:rsid w:val="00602110"/>
    <w:rsid w:val="00603A53"/>
    <w:rsid w:val="006046EE"/>
    <w:rsid w:val="00605A67"/>
    <w:rsid w:val="006101AE"/>
    <w:rsid w:val="00611D4A"/>
    <w:rsid w:val="00614598"/>
    <w:rsid w:val="006200E3"/>
    <w:rsid w:val="0062166B"/>
    <w:rsid w:val="00622366"/>
    <w:rsid w:val="00622B41"/>
    <w:rsid w:val="00622B5D"/>
    <w:rsid w:val="00622C23"/>
    <w:rsid w:val="0062782F"/>
    <w:rsid w:val="00632814"/>
    <w:rsid w:val="006356D4"/>
    <w:rsid w:val="00635978"/>
    <w:rsid w:val="00637CFB"/>
    <w:rsid w:val="006401C9"/>
    <w:rsid w:val="00641300"/>
    <w:rsid w:val="00641A2E"/>
    <w:rsid w:val="00644732"/>
    <w:rsid w:val="00646ED4"/>
    <w:rsid w:val="00650FE7"/>
    <w:rsid w:val="00652BFC"/>
    <w:rsid w:val="006530DF"/>
    <w:rsid w:val="0066278D"/>
    <w:rsid w:val="0066532A"/>
    <w:rsid w:val="00665A20"/>
    <w:rsid w:val="00667CE8"/>
    <w:rsid w:val="0067190E"/>
    <w:rsid w:val="00673D73"/>
    <w:rsid w:val="00674258"/>
    <w:rsid w:val="00674764"/>
    <w:rsid w:val="00674C20"/>
    <w:rsid w:val="006761C0"/>
    <w:rsid w:val="006816D6"/>
    <w:rsid w:val="006915B5"/>
    <w:rsid w:val="00693ECC"/>
    <w:rsid w:val="006964AD"/>
    <w:rsid w:val="006A0350"/>
    <w:rsid w:val="006A05E6"/>
    <w:rsid w:val="006A06FF"/>
    <w:rsid w:val="006A126D"/>
    <w:rsid w:val="006A1854"/>
    <w:rsid w:val="006A1AD9"/>
    <w:rsid w:val="006A1B7D"/>
    <w:rsid w:val="006A2A91"/>
    <w:rsid w:val="006A5A8F"/>
    <w:rsid w:val="006A5CBD"/>
    <w:rsid w:val="006A79D4"/>
    <w:rsid w:val="006B0EF7"/>
    <w:rsid w:val="006B2BED"/>
    <w:rsid w:val="006B2FF8"/>
    <w:rsid w:val="006B448C"/>
    <w:rsid w:val="006B612A"/>
    <w:rsid w:val="006B772D"/>
    <w:rsid w:val="006B7D63"/>
    <w:rsid w:val="006C144D"/>
    <w:rsid w:val="006C4537"/>
    <w:rsid w:val="006C569D"/>
    <w:rsid w:val="006C6ACD"/>
    <w:rsid w:val="006D1A04"/>
    <w:rsid w:val="006D254C"/>
    <w:rsid w:val="006D26B5"/>
    <w:rsid w:val="006D2E50"/>
    <w:rsid w:val="006D47DB"/>
    <w:rsid w:val="006D4AB4"/>
    <w:rsid w:val="006D5A8C"/>
    <w:rsid w:val="006D5F3B"/>
    <w:rsid w:val="006D6BF1"/>
    <w:rsid w:val="006E0D64"/>
    <w:rsid w:val="006E3D98"/>
    <w:rsid w:val="006E545E"/>
    <w:rsid w:val="006E6AF3"/>
    <w:rsid w:val="006F0670"/>
    <w:rsid w:val="006F1D92"/>
    <w:rsid w:val="006F27BC"/>
    <w:rsid w:val="006F28AF"/>
    <w:rsid w:val="006F29A1"/>
    <w:rsid w:val="006F3E16"/>
    <w:rsid w:val="006F455E"/>
    <w:rsid w:val="006F5FAF"/>
    <w:rsid w:val="006F65D8"/>
    <w:rsid w:val="006F6CCE"/>
    <w:rsid w:val="006F703A"/>
    <w:rsid w:val="006F74E0"/>
    <w:rsid w:val="00700F49"/>
    <w:rsid w:val="00701EE7"/>
    <w:rsid w:val="00703759"/>
    <w:rsid w:val="007050E5"/>
    <w:rsid w:val="0070670D"/>
    <w:rsid w:val="00707129"/>
    <w:rsid w:val="00711722"/>
    <w:rsid w:val="007124D8"/>
    <w:rsid w:val="007139BE"/>
    <w:rsid w:val="00713E24"/>
    <w:rsid w:val="00714076"/>
    <w:rsid w:val="00714E18"/>
    <w:rsid w:val="00715982"/>
    <w:rsid w:val="0071629F"/>
    <w:rsid w:val="00716AFB"/>
    <w:rsid w:val="00716F49"/>
    <w:rsid w:val="0072165F"/>
    <w:rsid w:val="00722697"/>
    <w:rsid w:val="00723250"/>
    <w:rsid w:val="00724358"/>
    <w:rsid w:val="00724769"/>
    <w:rsid w:val="00725546"/>
    <w:rsid w:val="00726823"/>
    <w:rsid w:val="007326A4"/>
    <w:rsid w:val="007328A2"/>
    <w:rsid w:val="00732A2D"/>
    <w:rsid w:val="0073372F"/>
    <w:rsid w:val="0073697F"/>
    <w:rsid w:val="00736DB5"/>
    <w:rsid w:val="007374F7"/>
    <w:rsid w:val="00741327"/>
    <w:rsid w:val="007444C3"/>
    <w:rsid w:val="007467A8"/>
    <w:rsid w:val="00746FEF"/>
    <w:rsid w:val="00750D70"/>
    <w:rsid w:val="00751324"/>
    <w:rsid w:val="0075202A"/>
    <w:rsid w:val="00753421"/>
    <w:rsid w:val="007551CB"/>
    <w:rsid w:val="00756DDE"/>
    <w:rsid w:val="00761DC2"/>
    <w:rsid w:val="00762DE5"/>
    <w:rsid w:val="00763D5A"/>
    <w:rsid w:val="00765EAD"/>
    <w:rsid w:val="00766BA1"/>
    <w:rsid w:val="007674C5"/>
    <w:rsid w:val="00767EC4"/>
    <w:rsid w:val="00773421"/>
    <w:rsid w:val="00773DB0"/>
    <w:rsid w:val="00776F0E"/>
    <w:rsid w:val="007802AF"/>
    <w:rsid w:val="00780D15"/>
    <w:rsid w:val="00781B64"/>
    <w:rsid w:val="00783AFB"/>
    <w:rsid w:val="0078450B"/>
    <w:rsid w:val="00785709"/>
    <w:rsid w:val="007910F3"/>
    <w:rsid w:val="00791156"/>
    <w:rsid w:val="007923E9"/>
    <w:rsid w:val="0079275E"/>
    <w:rsid w:val="007938AC"/>
    <w:rsid w:val="00794CFB"/>
    <w:rsid w:val="007966D3"/>
    <w:rsid w:val="00797777"/>
    <w:rsid w:val="007A0E5A"/>
    <w:rsid w:val="007A18D2"/>
    <w:rsid w:val="007A1ACF"/>
    <w:rsid w:val="007A2B72"/>
    <w:rsid w:val="007A42A0"/>
    <w:rsid w:val="007A5CFD"/>
    <w:rsid w:val="007B005C"/>
    <w:rsid w:val="007B2048"/>
    <w:rsid w:val="007B23C2"/>
    <w:rsid w:val="007B7A88"/>
    <w:rsid w:val="007C31C3"/>
    <w:rsid w:val="007C4CEA"/>
    <w:rsid w:val="007C7142"/>
    <w:rsid w:val="007D117D"/>
    <w:rsid w:val="007D372A"/>
    <w:rsid w:val="007D396C"/>
    <w:rsid w:val="007D3A71"/>
    <w:rsid w:val="007D49EA"/>
    <w:rsid w:val="007E1482"/>
    <w:rsid w:val="007E30D0"/>
    <w:rsid w:val="007E3CBD"/>
    <w:rsid w:val="007E3D93"/>
    <w:rsid w:val="007E3E2A"/>
    <w:rsid w:val="007E3F3A"/>
    <w:rsid w:val="007E4DB3"/>
    <w:rsid w:val="007F3718"/>
    <w:rsid w:val="007F3788"/>
    <w:rsid w:val="007F4845"/>
    <w:rsid w:val="007F54E6"/>
    <w:rsid w:val="007F61A2"/>
    <w:rsid w:val="0080092E"/>
    <w:rsid w:val="008043B0"/>
    <w:rsid w:val="008054A9"/>
    <w:rsid w:val="0080712E"/>
    <w:rsid w:val="008108F4"/>
    <w:rsid w:val="00810A54"/>
    <w:rsid w:val="008145AB"/>
    <w:rsid w:val="00814637"/>
    <w:rsid w:val="00814BBE"/>
    <w:rsid w:val="00814FFA"/>
    <w:rsid w:val="0081651F"/>
    <w:rsid w:val="00817051"/>
    <w:rsid w:val="00817B4E"/>
    <w:rsid w:val="00817F09"/>
    <w:rsid w:val="00821109"/>
    <w:rsid w:val="00823472"/>
    <w:rsid w:val="00823E1E"/>
    <w:rsid w:val="00824A31"/>
    <w:rsid w:val="0082520A"/>
    <w:rsid w:val="00826869"/>
    <w:rsid w:val="00827A98"/>
    <w:rsid w:val="00827F76"/>
    <w:rsid w:val="00832354"/>
    <w:rsid w:val="00833962"/>
    <w:rsid w:val="0083532D"/>
    <w:rsid w:val="008357E6"/>
    <w:rsid w:val="00836F33"/>
    <w:rsid w:val="008401F6"/>
    <w:rsid w:val="008402AB"/>
    <w:rsid w:val="00841323"/>
    <w:rsid w:val="00845556"/>
    <w:rsid w:val="00852559"/>
    <w:rsid w:val="00852DD4"/>
    <w:rsid w:val="008553C2"/>
    <w:rsid w:val="008576D7"/>
    <w:rsid w:val="00860078"/>
    <w:rsid w:val="00862A42"/>
    <w:rsid w:val="00867C43"/>
    <w:rsid w:val="008718A9"/>
    <w:rsid w:val="008726FD"/>
    <w:rsid w:val="00875BDD"/>
    <w:rsid w:val="008801AA"/>
    <w:rsid w:val="00882C33"/>
    <w:rsid w:val="00882D7C"/>
    <w:rsid w:val="0088374F"/>
    <w:rsid w:val="00884D6C"/>
    <w:rsid w:val="008856E4"/>
    <w:rsid w:val="008917A2"/>
    <w:rsid w:val="00893469"/>
    <w:rsid w:val="00893E44"/>
    <w:rsid w:val="00896FB7"/>
    <w:rsid w:val="008970CA"/>
    <w:rsid w:val="00897E76"/>
    <w:rsid w:val="008A2D38"/>
    <w:rsid w:val="008A69F0"/>
    <w:rsid w:val="008A7C6E"/>
    <w:rsid w:val="008B1D78"/>
    <w:rsid w:val="008B2FE6"/>
    <w:rsid w:val="008B39F2"/>
    <w:rsid w:val="008B4323"/>
    <w:rsid w:val="008B59EC"/>
    <w:rsid w:val="008B7252"/>
    <w:rsid w:val="008B7A76"/>
    <w:rsid w:val="008C064B"/>
    <w:rsid w:val="008C1764"/>
    <w:rsid w:val="008C2722"/>
    <w:rsid w:val="008C44EC"/>
    <w:rsid w:val="008C69BB"/>
    <w:rsid w:val="008C76C3"/>
    <w:rsid w:val="008D0020"/>
    <w:rsid w:val="008D45EA"/>
    <w:rsid w:val="008D5EA5"/>
    <w:rsid w:val="008E1571"/>
    <w:rsid w:val="008E1D17"/>
    <w:rsid w:val="008E1F52"/>
    <w:rsid w:val="008E33BB"/>
    <w:rsid w:val="008E3D64"/>
    <w:rsid w:val="008E43B4"/>
    <w:rsid w:val="008E6775"/>
    <w:rsid w:val="008E7121"/>
    <w:rsid w:val="008E72B5"/>
    <w:rsid w:val="008E7923"/>
    <w:rsid w:val="008F0221"/>
    <w:rsid w:val="008F1E58"/>
    <w:rsid w:val="008F31B3"/>
    <w:rsid w:val="008F415F"/>
    <w:rsid w:val="008F4A60"/>
    <w:rsid w:val="008F5163"/>
    <w:rsid w:val="008F6E5F"/>
    <w:rsid w:val="0090003C"/>
    <w:rsid w:val="00902125"/>
    <w:rsid w:val="00902508"/>
    <w:rsid w:val="00904AAE"/>
    <w:rsid w:val="00905278"/>
    <w:rsid w:val="00910900"/>
    <w:rsid w:val="00911C3D"/>
    <w:rsid w:val="00913719"/>
    <w:rsid w:val="0091397C"/>
    <w:rsid w:val="00914508"/>
    <w:rsid w:val="00914983"/>
    <w:rsid w:val="009151D8"/>
    <w:rsid w:val="0091640C"/>
    <w:rsid w:val="009176E3"/>
    <w:rsid w:val="00920024"/>
    <w:rsid w:val="0092080A"/>
    <w:rsid w:val="00920970"/>
    <w:rsid w:val="00923376"/>
    <w:rsid w:val="0093217C"/>
    <w:rsid w:val="0093265A"/>
    <w:rsid w:val="00932D0D"/>
    <w:rsid w:val="0093434C"/>
    <w:rsid w:val="0093489A"/>
    <w:rsid w:val="00935DA5"/>
    <w:rsid w:val="00936184"/>
    <w:rsid w:val="00937054"/>
    <w:rsid w:val="009374B3"/>
    <w:rsid w:val="009440BD"/>
    <w:rsid w:val="00944D63"/>
    <w:rsid w:val="009457B9"/>
    <w:rsid w:val="00945BE2"/>
    <w:rsid w:val="009460F1"/>
    <w:rsid w:val="00947156"/>
    <w:rsid w:val="0095069D"/>
    <w:rsid w:val="009537AB"/>
    <w:rsid w:val="00954C28"/>
    <w:rsid w:val="00955F3F"/>
    <w:rsid w:val="0095791B"/>
    <w:rsid w:val="009614BC"/>
    <w:rsid w:val="00962DC8"/>
    <w:rsid w:val="00966705"/>
    <w:rsid w:val="00966C55"/>
    <w:rsid w:val="00967514"/>
    <w:rsid w:val="00967520"/>
    <w:rsid w:val="00971220"/>
    <w:rsid w:val="0097654C"/>
    <w:rsid w:val="009805DB"/>
    <w:rsid w:val="00985E64"/>
    <w:rsid w:val="00991319"/>
    <w:rsid w:val="00991350"/>
    <w:rsid w:val="00993774"/>
    <w:rsid w:val="00995B6E"/>
    <w:rsid w:val="009A0278"/>
    <w:rsid w:val="009A290E"/>
    <w:rsid w:val="009A34E3"/>
    <w:rsid w:val="009A4B07"/>
    <w:rsid w:val="009B135B"/>
    <w:rsid w:val="009B20F7"/>
    <w:rsid w:val="009B2594"/>
    <w:rsid w:val="009B2B44"/>
    <w:rsid w:val="009B3BB9"/>
    <w:rsid w:val="009B6A78"/>
    <w:rsid w:val="009C1EFD"/>
    <w:rsid w:val="009C2875"/>
    <w:rsid w:val="009C3E0D"/>
    <w:rsid w:val="009C51E0"/>
    <w:rsid w:val="009C5E90"/>
    <w:rsid w:val="009C7BB2"/>
    <w:rsid w:val="009D25F1"/>
    <w:rsid w:val="009D2B5C"/>
    <w:rsid w:val="009D310C"/>
    <w:rsid w:val="009D33F2"/>
    <w:rsid w:val="009D4885"/>
    <w:rsid w:val="009D495D"/>
    <w:rsid w:val="009D5C27"/>
    <w:rsid w:val="009D7691"/>
    <w:rsid w:val="009E1355"/>
    <w:rsid w:val="009E48E5"/>
    <w:rsid w:val="009E4A9F"/>
    <w:rsid w:val="009E5EFA"/>
    <w:rsid w:val="009E76D2"/>
    <w:rsid w:val="009F0184"/>
    <w:rsid w:val="009F0C49"/>
    <w:rsid w:val="009F0D22"/>
    <w:rsid w:val="009F2403"/>
    <w:rsid w:val="009F2B4D"/>
    <w:rsid w:val="009F3898"/>
    <w:rsid w:val="009F513A"/>
    <w:rsid w:val="009F52D5"/>
    <w:rsid w:val="009F77C6"/>
    <w:rsid w:val="009F7B7F"/>
    <w:rsid w:val="00A02B5C"/>
    <w:rsid w:val="00A06FD1"/>
    <w:rsid w:val="00A10093"/>
    <w:rsid w:val="00A124CE"/>
    <w:rsid w:val="00A129DE"/>
    <w:rsid w:val="00A1470F"/>
    <w:rsid w:val="00A17C89"/>
    <w:rsid w:val="00A23D1C"/>
    <w:rsid w:val="00A253C8"/>
    <w:rsid w:val="00A26495"/>
    <w:rsid w:val="00A304B7"/>
    <w:rsid w:val="00A31C42"/>
    <w:rsid w:val="00A3228D"/>
    <w:rsid w:val="00A333B3"/>
    <w:rsid w:val="00A33788"/>
    <w:rsid w:val="00A346F7"/>
    <w:rsid w:val="00A35574"/>
    <w:rsid w:val="00A35DD2"/>
    <w:rsid w:val="00A35EC6"/>
    <w:rsid w:val="00A43BB6"/>
    <w:rsid w:val="00A46DE2"/>
    <w:rsid w:val="00A47493"/>
    <w:rsid w:val="00A47F24"/>
    <w:rsid w:val="00A51BF4"/>
    <w:rsid w:val="00A56C3D"/>
    <w:rsid w:val="00A57824"/>
    <w:rsid w:val="00A6186B"/>
    <w:rsid w:val="00A6228B"/>
    <w:rsid w:val="00A628C7"/>
    <w:rsid w:val="00A6340F"/>
    <w:rsid w:val="00A6781F"/>
    <w:rsid w:val="00A70B46"/>
    <w:rsid w:val="00A7202B"/>
    <w:rsid w:val="00A7255E"/>
    <w:rsid w:val="00A73922"/>
    <w:rsid w:val="00A765E3"/>
    <w:rsid w:val="00A77A01"/>
    <w:rsid w:val="00A8348A"/>
    <w:rsid w:val="00A86C7B"/>
    <w:rsid w:val="00A86F92"/>
    <w:rsid w:val="00A87A26"/>
    <w:rsid w:val="00A87B73"/>
    <w:rsid w:val="00A9053E"/>
    <w:rsid w:val="00A9132C"/>
    <w:rsid w:val="00A9428C"/>
    <w:rsid w:val="00A95518"/>
    <w:rsid w:val="00A971A7"/>
    <w:rsid w:val="00A97BBD"/>
    <w:rsid w:val="00A97C66"/>
    <w:rsid w:val="00AA30DB"/>
    <w:rsid w:val="00AA52D9"/>
    <w:rsid w:val="00AA567D"/>
    <w:rsid w:val="00AA675A"/>
    <w:rsid w:val="00AA6982"/>
    <w:rsid w:val="00AB2E12"/>
    <w:rsid w:val="00AB62E4"/>
    <w:rsid w:val="00AB640E"/>
    <w:rsid w:val="00AC1731"/>
    <w:rsid w:val="00AD1200"/>
    <w:rsid w:val="00AD1405"/>
    <w:rsid w:val="00AD271E"/>
    <w:rsid w:val="00AD3FDA"/>
    <w:rsid w:val="00AD4DBE"/>
    <w:rsid w:val="00AD71F8"/>
    <w:rsid w:val="00AD759D"/>
    <w:rsid w:val="00AE0FDA"/>
    <w:rsid w:val="00AE1162"/>
    <w:rsid w:val="00AE2445"/>
    <w:rsid w:val="00AE3A56"/>
    <w:rsid w:val="00AE4C6E"/>
    <w:rsid w:val="00AF1226"/>
    <w:rsid w:val="00AF13B1"/>
    <w:rsid w:val="00AF48B7"/>
    <w:rsid w:val="00AF584A"/>
    <w:rsid w:val="00AF599F"/>
    <w:rsid w:val="00AF6816"/>
    <w:rsid w:val="00AF6AA2"/>
    <w:rsid w:val="00B0125E"/>
    <w:rsid w:val="00B01B59"/>
    <w:rsid w:val="00B01E70"/>
    <w:rsid w:val="00B023CF"/>
    <w:rsid w:val="00B02DCF"/>
    <w:rsid w:val="00B03DFC"/>
    <w:rsid w:val="00B05C43"/>
    <w:rsid w:val="00B06F76"/>
    <w:rsid w:val="00B077F1"/>
    <w:rsid w:val="00B07966"/>
    <w:rsid w:val="00B07E9E"/>
    <w:rsid w:val="00B10516"/>
    <w:rsid w:val="00B1122E"/>
    <w:rsid w:val="00B11ABC"/>
    <w:rsid w:val="00B1402D"/>
    <w:rsid w:val="00B1516D"/>
    <w:rsid w:val="00B1581C"/>
    <w:rsid w:val="00B2045A"/>
    <w:rsid w:val="00B21EEF"/>
    <w:rsid w:val="00B22350"/>
    <w:rsid w:val="00B226DD"/>
    <w:rsid w:val="00B22C67"/>
    <w:rsid w:val="00B23101"/>
    <w:rsid w:val="00B2477E"/>
    <w:rsid w:val="00B24E05"/>
    <w:rsid w:val="00B24FC8"/>
    <w:rsid w:val="00B26FD6"/>
    <w:rsid w:val="00B309CC"/>
    <w:rsid w:val="00B30A2F"/>
    <w:rsid w:val="00B33D8E"/>
    <w:rsid w:val="00B34A84"/>
    <w:rsid w:val="00B34BDD"/>
    <w:rsid w:val="00B36113"/>
    <w:rsid w:val="00B362ED"/>
    <w:rsid w:val="00B403EA"/>
    <w:rsid w:val="00B41064"/>
    <w:rsid w:val="00B43716"/>
    <w:rsid w:val="00B4586D"/>
    <w:rsid w:val="00B465A6"/>
    <w:rsid w:val="00B5479E"/>
    <w:rsid w:val="00B55EA5"/>
    <w:rsid w:val="00B5790E"/>
    <w:rsid w:val="00B602C6"/>
    <w:rsid w:val="00B61339"/>
    <w:rsid w:val="00B63841"/>
    <w:rsid w:val="00B649A6"/>
    <w:rsid w:val="00B65B90"/>
    <w:rsid w:val="00B6678A"/>
    <w:rsid w:val="00B67F7F"/>
    <w:rsid w:val="00B7021B"/>
    <w:rsid w:val="00B72185"/>
    <w:rsid w:val="00B745D1"/>
    <w:rsid w:val="00B74A96"/>
    <w:rsid w:val="00B81AA0"/>
    <w:rsid w:val="00B8454A"/>
    <w:rsid w:val="00B8567A"/>
    <w:rsid w:val="00B91240"/>
    <w:rsid w:val="00B92307"/>
    <w:rsid w:val="00B94B0A"/>
    <w:rsid w:val="00B94E28"/>
    <w:rsid w:val="00B96957"/>
    <w:rsid w:val="00B972C0"/>
    <w:rsid w:val="00B979FB"/>
    <w:rsid w:val="00BA0587"/>
    <w:rsid w:val="00BA16CA"/>
    <w:rsid w:val="00BA1A25"/>
    <w:rsid w:val="00BA29E4"/>
    <w:rsid w:val="00BA2E7E"/>
    <w:rsid w:val="00BA4926"/>
    <w:rsid w:val="00BA49CE"/>
    <w:rsid w:val="00BA5FEE"/>
    <w:rsid w:val="00BA6151"/>
    <w:rsid w:val="00BA7525"/>
    <w:rsid w:val="00BB0C2C"/>
    <w:rsid w:val="00BB1CF7"/>
    <w:rsid w:val="00BB25D5"/>
    <w:rsid w:val="00BB60B5"/>
    <w:rsid w:val="00BB632D"/>
    <w:rsid w:val="00BB778D"/>
    <w:rsid w:val="00BC1B96"/>
    <w:rsid w:val="00BC59AF"/>
    <w:rsid w:val="00BC6D98"/>
    <w:rsid w:val="00BC71DB"/>
    <w:rsid w:val="00BD3491"/>
    <w:rsid w:val="00BD3912"/>
    <w:rsid w:val="00BD410A"/>
    <w:rsid w:val="00BD555E"/>
    <w:rsid w:val="00BD75B8"/>
    <w:rsid w:val="00BD79F7"/>
    <w:rsid w:val="00BE0D55"/>
    <w:rsid w:val="00BE1E9A"/>
    <w:rsid w:val="00BE230D"/>
    <w:rsid w:val="00BE2E28"/>
    <w:rsid w:val="00BE2F80"/>
    <w:rsid w:val="00BE5078"/>
    <w:rsid w:val="00BE5599"/>
    <w:rsid w:val="00BE5968"/>
    <w:rsid w:val="00BF0E3F"/>
    <w:rsid w:val="00BF1230"/>
    <w:rsid w:val="00BF59CF"/>
    <w:rsid w:val="00BF761A"/>
    <w:rsid w:val="00BF7E22"/>
    <w:rsid w:val="00C00EE1"/>
    <w:rsid w:val="00C011F3"/>
    <w:rsid w:val="00C03031"/>
    <w:rsid w:val="00C0452D"/>
    <w:rsid w:val="00C0464E"/>
    <w:rsid w:val="00C04ACA"/>
    <w:rsid w:val="00C07E8B"/>
    <w:rsid w:val="00C10EF2"/>
    <w:rsid w:val="00C11C95"/>
    <w:rsid w:val="00C120B9"/>
    <w:rsid w:val="00C1250A"/>
    <w:rsid w:val="00C151B3"/>
    <w:rsid w:val="00C16127"/>
    <w:rsid w:val="00C165B4"/>
    <w:rsid w:val="00C1739F"/>
    <w:rsid w:val="00C17779"/>
    <w:rsid w:val="00C204E6"/>
    <w:rsid w:val="00C22028"/>
    <w:rsid w:val="00C2432E"/>
    <w:rsid w:val="00C25716"/>
    <w:rsid w:val="00C260C0"/>
    <w:rsid w:val="00C26A8D"/>
    <w:rsid w:val="00C26BD8"/>
    <w:rsid w:val="00C27EBA"/>
    <w:rsid w:val="00C3011B"/>
    <w:rsid w:val="00C30F94"/>
    <w:rsid w:val="00C327FC"/>
    <w:rsid w:val="00C32B59"/>
    <w:rsid w:val="00C34216"/>
    <w:rsid w:val="00C3666A"/>
    <w:rsid w:val="00C40EF0"/>
    <w:rsid w:val="00C41E91"/>
    <w:rsid w:val="00C44032"/>
    <w:rsid w:val="00C45262"/>
    <w:rsid w:val="00C455DA"/>
    <w:rsid w:val="00C5061D"/>
    <w:rsid w:val="00C50E93"/>
    <w:rsid w:val="00C53259"/>
    <w:rsid w:val="00C55188"/>
    <w:rsid w:val="00C64ED5"/>
    <w:rsid w:val="00C6534E"/>
    <w:rsid w:val="00C65796"/>
    <w:rsid w:val="00C668B7"/>
    <w:rsid w:val="00C66ECE"/>
    <w:rsid w:val="00C71AC9"/>
    <w:rsid w:val="00C7290E"/>
    <w:rsid w:val="00C73A8C"/>
    <w:rsid w:val="00C750B6"/>
    <w:rsid w:val="00C750D9"/>
    <w:rsid w:val="00C76D76"/>
    <w:rsid w:val="00C81446"/>
    <w:rsid w:val="00C81B4F"/>
    <w:rsid w:val="00C821E9"/>
    <w:rsid w:val="00C83562"/>
    <w:rsid w:val="00C8381E"/>
    <w:rsid w:val="00C8502A"/>
    <w:rsid w:val="00C864D0"/>
    <w:rsid w:val="00C87399"/>
    <w:rsid w:val="00C87E80"/>
    <w:rsid w:val="00C91B11"/>
    <w:rsid w:val="00C91DAA"/>
    <w:rsid w:val="00C91FD1"/>
    <w:rsid w:val="00C94034"/>
    <w:rsid w:val="00C94527"/>
    <w:rsid w:val="00C952D2"/>
    <w:rsid w:val="00C954AB"/>
    <w:rsid w:val="00C9620B"/>
    <w:rsid w:val="00CA0F77"/>
    <w:rsid w:val="00CA12A7"/>
    <w:rsid w:val="00CA2C66"/>
    <w:rsid w:val="00CA3D09"/>
    <w:rsid w:val="00CA5AB1"/>
    <w:rsid w:val="00CA69F5"/>
    <w:rsid w:val="00CA7D8B"/>
    <w:rsid w:val="00CB3325"/>
    <w:rsid w:val="00CB6974"/>
    <w:rsid w:val="00CC0188"/>
    <w:rsid w:val="00CC0888"/>
    <w:rsid w:val="00CC45A0"/>
    <w:rsid w:val="00CC58D0"/>
    <w:rsid w:val="00CC5AF7"/>
    <w:rsid w:val="00CC650D"/>
    <w:rsid w:val="00CD058C"/>
    <w:rsid w:val="00CD0D22"/>
    <w:rsid w:val="00CD31EA"/>
    <w:rsid w:val="00CD510A"/>
    <w:rsid w:val="00CE0629"/>
    <w:rsid w:val="00CE0C17"/>
    <w:rsid w:val="00CE114C"/>
    <w:rsid w:val="00CE2124"/>
    <w:rsid w:val="00CE4307"/>
    <w:rsid w:val="00CE7785"/>
    <w:rsid w:val="00CE7C7D"/>
    <w:rsid w:val="00CF30D3"/>
    <w:rsid w:val="00CF367B"/>
    <w:rsid w:val="00CF3705"/>
    <w:rsid w:val="00CF4033"/>
    <w:rsid w:val="00D00B66"/>
    <w:rsid w:val="00D0229C"/>
    <w:rsid w:val="00D02CB4"/>
    <w:rsid w:val="00D02EE3"/>
    <w:rsid w:val="00D0343C"/>
    <w:rsid w:val="00D03CE9"/>
    <w:rsid w:val="00D04E04"/>
    <w:rsid w:val="00D07101"/>
    <w:rsid w:val="00D135C4"/>
    <w:rsid w:val="00D138C5"/>
    <w:rsid w:val="00D15E96"/>
    <w:rsid w:val="00D168B0"/>
    <w:rsid w:val="00D16DA1"/>
    <w:rsid w:val="00D16E1E"/>
    <w:rsid w:val="00D217F7"/>
    <w:rsid w:val="00D22646"/>
    <w:rsid w:val="00D2440D"/>
    <w:rsid w:val="00D24A68"/>
    <w:rsid w:val="00D24E3C"/>
    <w:rsid w:val="00D30E40"/>
    <w:rsid w:val="00D32BAE"/>
    <w:rsid w:val="00D3476B"/>
    <w:rsid w:val="00D36002"/>
    <w:rsid w:val="00D40A42"/>
    <w:rsid w:val="00D40B20"/>
    <w:rsid w:val="00D40D5A"/>
    <w:rsid w:val="00D412AA"/>
    <w:rsid w:val="00D46009"/>
    <w:rsid w:val="00D517DB"/>
    <w:rsid w:val="00D52824"/>
    <w:rsid w:val="00D52D3D"/>
    <w:rsid w:val="00D547F7"/>
    <w:rsid w:val="00D56458"/>
    <w:rsid w:val="00D572BA"/>
    <w:rsid w:val="00D6014B"/>
    <w:rsid w:val="00D60BF5"/>
    <w:rsid w:val="00D61ACC"/>
    <w:rsid w:val="00D6268E"/>
    <w:rsid w:val="00D7139D"/>
    <w:rsid w:val="00D729D4"/>
    <w:rsid w:val="00D74111"/>
    <w:rsid w:val="00D7490B"/>
    <w:rsid w:val="00D74FDD"/>
    <w:rsid w:val="00D76307"/>
    <w:rsid w:val="00D773A8"/>
    <w:rsid w:val="00D80015"/>
    <w:rsid w:val="00D84B83"/>
    <w:rsid w:val="00D864E4"/>
    <w:rsid w:val="00D87EBF"/>
    <w:rsid w:val="00D926D0"/>
    <w:rsid w:val="00D92EB0"/>
    <w:rsid w:val="00D937F3"/>
    <w:rsid w:val="00D944C4"/>
    <w:rsid w:val="00DA0EA7"/>
    <w:rsid w:val="00DA2DD1"/>
    <w:rsid w:val="00DA42E7"/>
    <w:rsid w:val="00DB02BD"/>
    <w:rsid w:val="00DB6654"/>
    <w:rsid w:val="00DC1004"/>
    <w:rsid w:val="00DC1029"/>
    <w:rsid w:val="00DC36D6"/>
    <w:rsid w:val="00DC3FAD"/>
    <w:rsid w:val="00DE3BD6"/>
    <w:rsid w:val="00DE3F34"/>
    <w:rsid w:val="00DE57AB"/>
    <w:rsid w:val="00DF061F"/>
    <w:rsid w:val="00DF0A39"/>
    <w:rsid w:val="00DF1401"/>
    <w:rsid w:val="00DF410B"/>
    <w:rsid w:val="00DF44AC"/>
    <w:rsid w:val="00DF546F"/>
    <w:rsid w:val="00DF5773"/>
    <w:rsid w:val="00DF644C"/>
    <w:rsid w:val="00DF7EF2"/>
    <w:rsid w:val="00E02DEA"/>
    <w:rsid w:val="00E0368D"/>
    <w:rsid w:val="00E03867"/>
    <w:rsid w:val="00E0488E"/>
    <w:rsid w:val="00E06B04"/>
    <w:rsid w:val="00E12C87"/>
    <w:rsid w:val="00E1318E"/>
    <w:rsid w:val="00E16E27"/>
    <w:rsid w:val="00E22525"/>
    <w:rsid w:val="00E22888"/>
    <w:rsid w:val="00E24E20"/>
    <w:rsid w:val="00E25F86"/>
    <w:rsid w:val="00E2612B"/>
    <w:rsid w:val="00E27A5C"/>
    <w:rsid w:val="00E32796"/>
    <w:rsid w:val="00E32EBF"/>
    <w:rsid w:val="00E34412"/>
    <w:rsid w:val="00E34A14"/>
    <w:rsid w:val="00E34D91"/>
    <w:rsid w:val="00E3556D"/>
    <w:rsid w:val="00E36D56"/>
    <w:rsid w:val="00E37DE0"/>
    <w:rsid w:val="00E41645"/>
    <w:rsid w:val="00E438AC"/>
    <w:rsid w:val="00E44CD3"/>
    <w:rsid w:val="00E45E2A"/>
    <w:rsid w:val="00E52A61"/>
    <w:rsid w:val="00E54348"/>
    <w:rsid w:val="00E544BA"/>
    <w:rsid w:val="00E567D1"/>
    <w:rsid w:val="00E6100E"/>
    <w:rsid w:val="00E61D17"/>
    <w:rsid w:val="00E66041"/>
    <w:rsid w:val="00E669DF"/>
    <w:rsid w:val="00E727EF"/>
    <w:rsid w:val="00E72945"/>
    <w:rsid w:val="00E72F78"/>
    <w:rsid w:val="00E7362E"/>
    <w:rsid w:val="00E7783C"/>
    <w:rsid w:val="00E8049D"/>
    <w:rsid w:val="00E80A37"/>
    <w:rsid w:val="00E81907"/>
    <w:rsid w:val="00E83C2E"/>
    <w:rsid w:val="00E842E1"/>
    <w:rsid w:val="00E85EC6"/>
    <w:rsid w:val="00E87325"/>
    <w:rsid w:val="00E900D3"/>
    <w:rsid w:val="00E90DF5"/>
    <w:rsid w:val="00E91CD1"/>
    <w:rsid w:val="00E92A9C"/>
    <w:rsid w:val="00E93186"/>
    <w:rsid w:val="00E94639"/>
    <w:rsid w:val="00E97820"/>
    <w:rsid w:val="00E97E57"/>
    <w:rsid w:val="00EA0BEA"/>
    <w:rsid w:val="00EA1667"/>
    <w:rsid w:val="00EA45D8"/>
    <w:rsid w:val="00EA49F3"/>
    <w:rsid w:val="00EA5932"/>
    <w:rsid w:val="00EB1877"/>
    <w:rsid w:val="00EB21E6"/>
    <w:rsid w:val="00EB4101"/>
    <w:rsid w:val="00EB52B8"/>
    <w:rsid w:val="00EB691F"/>
    <w:rsid w:val="00EB7BC4"/>
    <w:rsid w:val="00EC115E"/>
    <w:rsid w:val="00EC393A"/>
    <w:rsid w:val="00EC475B"/>
    <w:rsid w:val="00EC64A5"/>
    <w:rsid w:val="00ED1EEA"/>
    <w:rsid w:val="00ED2E43"/>
    <w:rsid w:val="00ED3F0E"/>
    <w:rsid w:val="00ED69F7"/>
    <w:rsid w:val="00EE0676"/>
    <w:rsid w:val="00EE3737"/>
    <w:rsid w:val="00EE5416"/>
    <w:rsid w:val="00EE5637"/>
    <w:rsid w:val="00EE5BF1"/>
    <w:rsid w:val="00EE6154"/>
    <w:rsid w:val="00EE6A35"/>
    <w:rsid w:val="00EE735F"/>
    <w:rsid w:val="00EE79ED"/>
    <w:rsid w:val="00EF07F5"/>
    <w:rsid w:val="00EF2B9B"/>
    <w:rsid w:val="00EF2CB4"/>
    <w:rsid w:val="00EF38CC"/>
    <w:rsid w:val="00EF60A1"/>
    <w:rsid w:val="00F03937"/>
    <w:rsid w:val="00F04EC0"/>
    <w:rsid w:val="00F04FD4"/>
    <w:rsid w:val="00F0773E"/>
    <w:rsid w:val="00F1060A"/>
    <w:rsid w:val="00F1128D"/>
    <w:rsid w:val="00F112E3"/>
    <w:rsid w:val="00F11EC6"/>
    <w:rsid w:val="00F12288"/>
    <w:rsid w:val="00F12C58"/>
    <w:rsid w:val="00F12E08"/>
    <w:rsid w:val="00F151DB"/>
    <w:rsid w:val="00F205B4"/>
    <w:rsid w:val="00F21131"/>
    <w:rsid w:val="00F2155E"/>
    <w:rsid w:val="00F2162A"/>
    <w:rsid w:val="00F23D42"/>
    <w:rsid w:val="00F23F3C"/>
    <w:rsid w:val="00F24527"/>
    <w:rsid w:val="00F24AFB"/>
    <w:rsid w:val="00F25865"/>
    <w:rsid w:val="00F25B2B"/>
    <w:rsid w:val="00F2655B"/>
    <w:rsid w:val="00F2658B"/>
    <w:rsid w:val="00F2760C"/>
    <w:rsid w:val="00F27CDB"/>
    <w:rsid w:val="00F307C9"/>
    <w:rsid w:val="00F30A01"/>
    <w:rsid w:val="00F32339"/>
    <w:rsid w:val="00F363FA"/>
    <w:rsid w:val="00F36A19"/>
    <w:rsid w:val="00F379D4"/>
    <w:rsid w:val="00F408F5"/>
    <w:rsid w:val="00F40E97"/>
    <w:rsid w:val="00F41B9C"/>
    <w:rsid w:val="00F43241"/>
    <w:rsid w:val="00F433A1"/>
    <w:rsid w:val="00F4468F"/>
    <w:rsid w:val="00F450BA"/>
    <w:rsid w:val="00F52007"/>
    <w:rsid w:val="00F52E1D"/>
    <w:rsid w:val="00F574FB"/>
    <w:rsid w:val="00F64575"/>
    <w:rsid w:val="00F65D98"/>
    <w:rsid w:val="00F7111F"/>
    <w:rsid w:val="00F72498"/>
    <w:rsid w:val="00F7279B"/>
    <w:rsid w:val="00F72EE5"/>
    <w:rsid w:val="00F74B79"/>
    <w:rsid w:val="00F74E73"/>
    <w:rsid w:val="00F775CD"/>
    <w:rsid w:val="00F77E1F"/>
    <w:rsid w:val="00F80071"/>
    <w:rsid w:val="00F8406C"/>
    <w:rsid w:val="00F85F00"/>
    <w:rsid w:val="00F90593"/>
    <w:rsid w:val="00F90CE9"/>
    <w:rsid w:val="00F91307"/>
    <w:rsid w:val="00F92654"/>
    <w:rsid w:val="00F93D6F"/>
    <w:rsid w:val="00F94940"/>
    <w:rsid w:val="00F97CA2"/>
    <w:rsid w:val="00FA0161"/>
    <w:rsid w:val="00FA0984"/>
    <w:rsid w:val="00FA10CC"/>
    <w:rsid w:val="00FA1199"/>
    <w:rsid w:val="00FA3582"/>
    <w:rsid w:val="00FA35CF"/>
    <w:rsid w:val="00FA42B9"/>
    <w:rsid w:val="00FA5013"/>
    <w:rsid w:val="00FA6579"/>
    <w:rsid w:val="00FA721C"/>
    <w:rsid w:val="00FB017E"/>
    <w:rsid w:val="00FB187E"/>
    <w:rsid w:val="00FB2CCF"/>
    <w:rsid w:val="00FB5F0D"/>
    <w:rsid w:val="00FB5FD5"/>
    <w:rsid w:val="00FB63FF"/>
    <w:rsid w:val="00FB7E23"/>
    <w:rsid w:val="00FC1CDF"/>
    <w:rsid w:val="00FC2BDA"/>
    <w:rsid w:val="00FC34CD"/>
    <w:rsid w:val="00FC354E"/>
    <w:rsid w:val="00FC3BF0"/>
    <w:rsid w:val="00FC4A31"/>
    <w:rsid w:val="00FC4B90"/>
    <w:rsid w:val="00FC55CB"/>
    <w:rsid w:val="00FD032B"/>
    <w:rsid w:val="00FD0AC6"/>
    <w:rsid w:val="00FD2A56"/>
    <w:rsid w:val="00FD3EE7"/>
    <w:rsid w:val="00FD3F43"/>
    <w:rsid w:val="00FD4773"/>
    <w:rsid w:val="00FD5221"/>
    <w:rsid w:val="00FD5443"/>
    <w:rsid w:val="00FE12A9"/>
    <w:rsid w:val="00FE1A38"/>
    <w:rsid w:val="00FE2C50"/>
    <w:rsid w:val="00FE3B91"/>
    <w:rsid w:val="00FE5ED6"/>
    <w:rsid w:val="00FE6458"/>
    <w:rsid w:val="00FF2877"/>
    <w:rsid w:val="00FF3354"/>
    <w:rsid w:val="00FF3542"/>
    <w:rsid w:val="00FF65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2EF5CB78-613F-44EE-BD9E-E29FFC45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23A0"/>
    <w:pPr>
      <w:suppressAutoHyphens/>
      <w:spacing w:line="360" w:lineRule="auto"/>
      <w:jc w:val="both"/>
    </w:pPr>
    <w:rPr>
      <w:sz w:val="24"/>
      <w:szCs w:val="24"/>
      <w:lang w:val="vi-VN" w:eastAsia="zh-CN"/>
    </w:rPr>
  </w:style>
  <w:style w:type="paragraph" w:styleId="Heading1">
    <w:name w:val="heading 1"/>
    <w:basedOn w:val="Normal"/>
    <w:next w:val="Normal"/>
    <w:qFormat/>
    <w:pPr>
      <w:keepNext/>
      <w:numPr>
        <w:numId w:val="1"/>
      </w:numPr>
      <w:jc w:val="center"/>
      <w:outlineLvl w:val="0"/>
    </w:pPr>
    <w:rPr>
      <w:b/>
      <w:bCs/>
      <w:sz w:val="28"/>
    </w:rPr>
  </w:style>
  <w:style w:type="paragraph" w:styleId="Heading2">
    <w:name w:val="heading 2"/>
    <w:basedOn w:val="Normal"/>
    <w:next w:val="Normal"/>
    <w:qFormat/>
    <w:rsid w:val="00D944C4"/>
    <w:pPr>
      <w:keepNext/>
      <w:spacing w:before="240" w:after="60"/>
      <w:outlineLvl w:val="1"/>
    </w:pPr>
    <w:rPr>
      <w:b/>
      <w:bCs/>
      <w:iCs/>
      <w:sz w:val="28"/>
      <w:szCs w:val="28"/>
    </w:rPr>
  </w:style>
  <w:style w:type="paragraph" w:styleId="Heading3">
    <w:name w:val="heading 3"/>
    <w:basedOn w:val="Normal"/>
    <w:next w:val="Normal"/>
    <w:qFormat/>
    <w:rsid w:val="00081B05"/>
    <w:pPr>
      <w:keepNext/>
      <w:spacing w:before="240" w:after="60"/>
      <w:outlineLvl w:val="2"/>
    </w:pPr>
    <w:rPr>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eastAsia="Times New Roman" w:hAnsi="Times New Roman" w:cs="Times New Roman"/>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Arial" w:eastAsia="Calibri"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0">
    <w:name w:val="WW8Num6z0"/>
    <w:rPr>
      <w:rFonts w:ascii="Times New Roman" w:eastAsia="Times New Roman" w:hAnsi="Times New Roman" w:cs="Times New Roman"/>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6z3">
    <w:name w:val="WW8Num6z3"/>
    <w:rPr>
      <w:rFonts w:ascii="Symbol" w:hAnsi="Symbol" w:cs="Symbol"/>
    </w:rPr>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rPr>
      <w:rFonts w:ascii="Calibri" w:eastAsia="Calibri" w:hAnsi="Calibri" w:cs="Calibri"/>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4z0">
    <w:name w:val="WW8Num14z0"/>
  </w:style>
  <w:style w:type="character" w:customStyle="1" w:styleId="WW8Num15z0">
    <w:name w:val="WW8Num15z0"/>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20z0">
    <w:name w:val="WW8Num20z0"/>
    <w:rPr>
      <w:rFonts w:ascii="Times New Roman" w:eastAsia="Times New Roman" w:hAnsi="Times New Roman" w:cs="Times New Roman"/>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Wingdings"/>
    </w:rPr>
  </w:style>
  <w:style w:type="character" w:customStyle="1" w:styleId="WW8Num20z3">
    <w:name w:val="WW8Num20z3"/>
    <w:rPr>
      <w:rFonts w:ascii="Symbol" w:hAnsi="Symbol" w:cs="Symbol"/>
    </w:rPr>
  </w:style>
  <w:style w:type="character" w:customStyle="1" w:styleId="WW8Num21z0">
    <w:name w:val="WW8Num21z0"/>
    <w:rPr>
      <w:rFonts w:ascii="Calibri" w:eastAsia="Calibri" w:hAnsi="Calibri" w:cs="Calibri"/>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1z3">
    <w:name w:val="WW8Num21z3"/>
    <w:rPr>
      <w:rFonts w:ascii="Symbol" w:hAnsi="Symbol" w:cs="Symbol"/>
    </w:rPr>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4z0">
    <w:name w:val="WW8Num24z0"/>
    <w:rPr>
      <w:rFonts w:ascii="Calibri" w:eastAsia="Calibri" w:hAnsi="Calibri" w:cs="Calibri"/>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4z3">
    <w:name w:val="WW8Num24z3"/>
    <w:rPr>
      <w:rFonts w:ascii="Symbol" w:hAnsi="Symbol" w:cs="Symbol"/>
    </w:rPr>
  </w:style>
  <w:style w:type="character" w:customStyle="1" w:styleId="WW8Num25z0">
    <w:name w:val="WW8Num25z0"/>
  </w:style>
  <w:style w:type="character" w:customStyle="1" w:styleId="WW8Num26z0">
    <w:name w:val="WW8Num26z0"/>
    <w:rPr>
      <w:rFonts w:ascii="Calibri" w:eastAsia="Calibri" w:hAnsi="Calibri" w:cs="Calibri"/>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8z0">
    <w:name w:val="WW8Num28z0"/>
    <w:rPr>
      <w:rFonts w:ascii="Times New Roman" w:eastAsia="Batang" w:hAnsi="Times New Roman" w:cs="Times New Roman"/>
      <w:szCs w:val="16"/>
      <w:lang w:val="fr-FR"/>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8z3">
    <w:name w:val="WW8Num28z3"/>
    <w:rPr>
      <w:rFonts w:ascii="Symbol" w:hAnsi="Symbol" w:cs="Symbol"/>
    </w:rPr>
  </w:style>
  <w:style w:type="character" w:customStyle="1" w:styleId="WW8Num29z0">
    <w:name w:val="WW8Num29z0"/>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FooterChar">
    <w:name w:val="Footer Char"/>
    <w:rPr>
      <w:sz w:val="24"/>
      <w:szCs w:val="24"/>
    </w:rPr>
  </w:style>
  <w:style w:type="character" w:customStyle="1" w:styleId="BalloonTextChar">
    <w:name w:val="Balloon Text Char"/>
    <w:rPr>
      <w:rFonts w:ascii="Tahoma" w:hAnsi="Tahoma" w:cs="Tahoma"/>
      <w:sz w:val="16"/>
      <w:szCs w:val="16"/>
    </w:rPr>
  </w:style>
  <w:style w:type="character" w:customStyle="1" w:styleId="mediumb-text">
    <w:name w:val="mediumb-text"/>
    <w:basedOn w:val="DefaultParagraphFont"/>
  </w:style>
  <w:style w:type="character" w:styleId="Hyperlink">
    <w:name w:val="Hyperlink"/>
    <w:uiPriority w:val="99"/>
    <w:rPr>
      <w:color w:val="0000FF"/>
      <w:u w:val="single"/>
    </w:rPr>
  </w:style>
  <w:style w:type="character" w:styleId="CommentReference">
    <w:name w:val="annotation reference"/>
    <w:rPr>
      <w:sz w:val="16"/>
      <w:szCs w:val="16"/>
    </w:rPr>
  </w:style>
  <w:style w:type="character" w:customStyle="1" w:styleId="CommentTextChar">
    <w:name w:val="Comment Text Char"/>
    <w:basedOn w:val="DefaultParagraphFont"/>
  </w:style>
  <w:style w:type="character" w:customStyle="1" w:styleId="CommentSubjectChar">
    <w:name w:val="Comment Subject Char"/>
    <w:rPr>
      <w:b/>
      <w:bCs/>
    </w:rPr>
  </w:style>
  <w:style w:type="character" w:customStyle="1" w:styleId="Heading2Char">
    <w:name w:val="Heading 2 Char"/>
    <w:rPr>
      <w:rFonts w:ascii="Calibri Light" w:eastAsia="Times New Roman" w:hAnsi="Calibri Light" w:cs="Times New Roman"/>
      <w:b/>
      <w:bCs/>
      <w:i/>
      <w:iCs/>
      <w:sz w:val="28"/>
      <w:szCs w:val="28"/>
      <w:lang w:val="vi-VN"/>
    </w:rPr>
  </w:style>
  <w:style w:type="character" w:customStyle="1" w:styleId="u2Char">
    <w:name w:val="Đầu đề 2 Char"/>
    <w:rPr>
      <w:b/>
      <w:bCs/>
      <w:iCs/>
      <w:sz w:val="28"/>
      <w:szCs w:val="28"/>
    </w:rPr>
  </w:style>
  <w:style w:type="character" w:customStyle="1" w:styleId="Heading3Char">
    <w:name w:val="Heading 3 Char"/>
    <w:rPr>
      <w:rFonts w:ascii="Calibri Light" w:eastAsia="Times New Roman" w:hAnsi="Calibri Light" w:cs="Times New Roman"/>
      <w:b/>
      <w:bCs/>
      <w:sz w:val="26"/>
      <w:szCs w:val="26"/>
      <w:lang w:val="vi-VN"/>
    </w:rPr>
  </w:style>
  <w:style w:type="character" w:customStyle="1" w:styleId="abstractChar">
    <w:name w:val="abstract Char"/>
    <w:rPr>
      <w:sz w:val="24"/>
      <w:szCs w:val="24"/>
      <w:lang w:val="vi-VN"/>
    </w:rPr>
  </w:style>
  <w:style w:type="character" w:customStyle="1" w:styleId="MTEquationSection">
    <w:name w:val="MTEquationSection"/>
    <w:rPr>
      <w:vanish/>
      <w:color w:val="FF0000"/>
      <w:sz w:val="32"/>
      <w:szCs w:val="32"/>
    </w:rPr>
  </w:style>
  <w:style w:type="character" w:customStyle="1" w:styleId="mathstyleChar">
    <w:name w:val="mathstyle Char"/>
    <w:rPr>
      <w:sz w:val="26"/>
      <w:szCs w:val="24"/>
    </w:rPr>
  </w:style>
  <w:style w:type="character" w:customStyle="1" w:styleId="HeaderChar">
    <w:name w:val="Header Char"/>
    <w:rPr>
      <w:sz w:val="26"/>
      <w:szCs w:val="24"/>
      <w:lang w:val="vi-VN"/>
    </w:rPr>
  </w:style>
  <w:style w:type="character" w:customStyle="1" w:styleId="u3Char">
    <w:name w:val="Đầu đề 3 Char"/>
    <w:rPr>
      <w:b/>
      <w:bCs/>
      <w:iCs w:val="0"/>
      <w:sz w:val="28"/>
      <w:szCs w:val="26"/>
    </w:rPr>
  </w:style>
  <w:style w:type="character" w:customStyle="1" w:styleId="mi">
    <w:name w:val="mi"/>
  </w:style>
  <w:style w:type="character" w:customStyle="1" w:styleId="mo">
    <w:name w:val="mo"/>
  </w:style>
  <w:style w:type="character" w:customStyle="1" w:styleId="apple-converted-space">
    <w:name w:val="apple-converted-space"/>
  </w:style>
  <w:style w:type="character" w:customStyle="1" w:styleId="mjxassistivemathml">
    <w:name w:val="mjx_assistive_mathml"/>
  </w:style>
  <w:style w:type="character" w:customStyle="1" w:styleId="mjx-char">
    <w:name w:val="mjx-cha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next w:val="Normal"/>
    <w:qFormat/>
    <w:rsid w:val="0080092E"/>
    <w:pPr>
      <w:jc w:val="center"/>
    </w:pPr>
    <w:rPr>
      <w:bCs/>
      <w:i/>
      <w:szCs w:val="20"/>
    </w:rPr>
  </w:style>
  <w:style w:type="paragraph" w:customStyle="1" w:styleId="Index">
    <w:name w:val="Index"/>
    <w:basedOn w:val="Normal"/>
    <w:pPr>
      <w:suppressLineNumbers/>
    </w:pPr>
    <w:rPr>
      <w:rFonts w:cs="FreeSan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280" w:after="280"/>
    </w:pPr>
  </w:style>
  <w:style w:type="paragraph" w:customStyle="1" w:styleId="reference">
    <w:name w:val="reference"/>
    <w:basedOn w:val="Normal"/>
    <w:pPr>
      <w:ind w:left="227" w:hanging="227"/>
    </w:pPr>
    <w:rPr>
      <w:rFonts w:ascii="Times" w:hAnsi="Times" w:cs="Times"/>
      <w:sz w:val="18"/>
      <w:szCs w:val="20"/>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styleId="TOC1">
    <w:name w:val="toc 1"/>
    <w:basedOn w:val="Normal"/>
    <w:next w:val="Normal"/>
    <w:uiPriority w:val="39"/>
  </w:style>
  <w:style w:type="paragraph" w:styleId="TOCHeading">
    <w:name w:val="TOC Heading"/>
    <w:basedOn w:val="Heading1"/>
    <w:next w:val="Normal"/>
    <w:qFormat/>
    <w:pPr>
      <w:keepLines/>
      <w:numPr>
        <w:numId w:val="0"/>
      </w:numPr>
      <w:spacing w:before="240" w:line="256" w:lineRule="auto"/>
      <w:jc w:val="left"/>
    </w:pPr>
    <w:rPr>
      <w:rFonts w:ascii="Calibri Light" w:hAnsi="Calibri Light"/>
      <w:b w:val="0"/>
      <w:bCs w:val="0"/>
      <w:color w:val="2F5496"/>
      <w:sz w:val="32"/>
      <w:szCs w:val="32"/>
      <w:lang w:val="en-US"/>
    </w:rPr>
  </w:style>
  <w:style w:type="paragraph" w:customStyle="1" w:styleId="u2">
    <w:name w:val="Đầu đề 2"/>
    <w:basedOn w:val="Heading2"/>
    <w:rPr>
      <w:lang w:val="en-US"/>
    </w:rPr>
  </w:style>
  <w:style w:type="paragraph" w:styleId="TOC2">
    <w:name w:val="toc 2"/>
    <w:basedOn w:val="Normal"/>
    <w:next w:val="Normal"/>
    <w:uiPriority w:val="39"/>
    <w:pPr>
      <w:tabs>
        <w:tab w:val="left" w:pos="880"/>
        <w:tab w:val="right" w:leader="dot" w:pos="8778"/>
      </w:tabs>
      <w:ind w:left="260"/>
    </w:pPr>
  </w:style>
  <w:style w:type="paragraph" w:styleId="TOC3">
    <w:name w:val="toc 3"/>
    <w:basedOn w:val="Normal"/>
    <w:next w:val="Normal"/>
    <w:uiPriority w:val="39"/>
    <w:pPr>
      <w:ind w:left="520"/>
    </w:pPr>
  </w:style>
  <w:style w:type="paragraph" w:styleId="Revision">
    <w:name w:val="Revision"/>
    <w:pPr>
      <w:suppressAutoHyphens/>
    </w:pPr>
    <w:rPr>
      <w:sz w:val="26"/>
      <w:szCs w:val="24"/>
      <w:lang w:val="vi-VN" w:eastAsia="zh-CN"/>
    </w:rPr>
  </w:style>
  <w:style w:type="paragraph" w:customStyle="1" w:styleId="abstract">
    <w:name w:val="abstract"/>
    <w:basedOn w:val="Normal"/>
  </w:style>
  <w:style w:type="paragraph" w:styleId="Bibliography">
    <w:name w:val="Bibliography"/>
    <w:basedOn w:val="Normal"/>
    <w:next w:val="Normal"/>
    <w:pPr>
      <w:tabs>
        <w:tab w:val="left" w:pos="264"/>
      </w:tabs>
      <w:ind w:left="264" w:hanging="264"/>
    </w:pPr>
  </w:style>
  <w:style w:type="paragraph" w:styleId="ListParagraph">
    <w:name w:val="List Paragraph"/>
    <w:basedOn w:val="Normal"/>
    <w:link w:val="ListParagraphChar"/>
    <w:qFormat/>
    <w:pPr>
      <w:ind w:left="720"/>
    </w:pPr>
  </w:style>
  <w:style w:type="paragraph" w:styleId="TableofFigures">
    <w:name w:val="table of figures"/>
    <w:basedOn w:val="Normal"/>
    <w:next w:val="Normal"/>
    <w:uiPriority w:val="99"/>
  </w:style>
  <w:style w:type="paragraph" w:customStyle="1" w:styleId="mathstyle">
    <w:name w:val="mathstyle"/>
    <w:basedOn w:val="Normal"/>
    <w:pPr>
      <w:jc w:val="center"/>
    </w:pPr>
    <w:rPr>
      <w:lang w:val="en-US"/>
    </w:rPr>
  </w:style>
  <w:style w:type="paragraph" w:styleId="NoSpacing">
    <w:name w:val="No Spacing"/>
    <w:qFormat/>
    <w:pPr>
      <w:suppressAutoHyphens/>
      <w:spacing w:after="280"/>
      <w:ind w:firstLine="720"/>
    </w:pPr>
    <w:rPr>
      <w:rFonts w:ascii="Arial" w:eastAsia="Arial" w:hAnsi="Arial" w:cs="Arial"/>
      <w:sz w:val="24"/>
      <w:szCs w:val="22"/>
      <w:lang w:val="en-US" w:eastAsia="zh-CN"/>
    </w:rPr>
  </w:style>
  <w:style w:type="paragraph" w:customStyle="1" w:styleId="u3">
    <w:name w:val="Đầu đề 3"/>
    <w:basedOn w:val="Heading3"/>
    <w:rPr>
      <w:sz w:val="28"/>
      <w:lang w:val="en-U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39"/>
    <w:rsid w:val="00D022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e">
    <w:name w:val="line"/>
    <w:rsid w:val="00B403EA"/>
  </w:style>
  <w:style w:type="character" w:customStyle="1" w:styleId="keyword">
    <w:name w:val="keyword"/>
    <w:rsid w:val="00B403EA"/>
  </w:style>
  <w:style w:type="character" w:customStyle="1" w:styleId="Title1">
    <w:name w:val="Title1"/>
    <w:rsid w:val="00B403EA"/>
  </w:style>
  <w:style w:type="character" w:customStyle="1" w:styleId="fontstyle01">
    <w:name w:val="fontstyle01"/>
    <w:rsid w:val="00F92654"/>
    <w:rPr>
      <w:rFonts w:ascii="Times-Bold~c" w:hAnsi="Times-Bold~c" w:hint="default"/>
      <w:b/>
      <w:bCs/>
      <w:i w:val="0"/>
      <w:iCs w:val="0"/>
      <w:color w:val="000000"/>
      <w:sz w:val="24"/>
      <w:szCs w:val="24"/>
    </w:rPr>
  </w:style>
  <w:style w:type="character" w:customStyle="1" w:styleId="fontstyle21">
    <w:name w:val="fontstyle21"/>
    <w:rsid w:val="0062166B"/>
    <w:rPr>
      <w:rFonts w:ascii="NimbusRomNo9L-ReguItal" w:hAnsi="NimbusRomNo9L-ReguItal" w:hint="default"/>
      <w:b w:val="0"/>
      <w:bCs w:val="0"/>
      <w:i/>
      <w:iCs/>
      <w:color w:val="000000"/>
      <w:sz w:val="18"/>
      <w:szCs w:val="18"/>
    </w:rPr>
  </w:style>
  <w:style w:type="character" w:styleId="FollowedHyperlink">
    <w:name w:val="FollowedHyperlink"/>
    <w:uiPriority w:val="99"/>
    <w:semiHidden/>
    <w:unhideWhenUsed/>
    <w:rsid w:val="00E544BA"/>
    <w:rPr>
      <w:color w:val="954F72"/>
      <w:u w:val="single"/>
    </w:rPr>
  </w:style>
  <w:style w:type="character" w:customStyle="1" w:styleId="UnresolvedMention">
    <w:name w:val="Unresolved Mention"/>
    <w:uiPriority w:val="99"/>
    <w:semiHidden/>
    <w:unhideWhenUsed/>
    <w:rsid w:val="009457B9"/>
    <w:rPr>
      <w:color w:val="808080"/>
      <w:shd w:val="clear" w:color="auto" w:fill="E6E6E6"/>
    </w:rPr>
  </w:style>
  <w:style w:type="character" w:styleId="PlaceholderText">
    <w:name w:val="Placeholder Text"/>
    <w:basedOn w:val="DefaultParagraphFont"/>
    <w:uiPriority w:val="99"/>
    <w:semiHidden/>
    <w:rsid w:val="00156FC3"/>
    <w:rPr>
      <w:color w:val="808080"/>
    </w:rPr>
  </w:style>
  <w:style w:type="character" w:customStyle="1" w:styleId="Title2">
    <w:name w:val="Title2"/>
    <w:rsid w:val="004C52E8"/>
  </w:style>
  <w:style w:type="character" w:styleId="HTMLCode">
    <w:name w:val="HTML Code"/>
    <w:basedOn w:val="DefaultParagraphFont"/>
    <w:uiPriority w:val="99"/>
    <w:semiHidden/>
    <w:unhideWhenUsed/>
    <w:rsid w:val="004C52E8"/>
    <w:rPr>
      <w:rFonts w:ascii="Courier New" w:eastAsia="Times New Roman" w:hAnsi="Courier New" w:cs="Courier New"/>
      <w:sz w:val="20"/>
      <w:szCs w:val="20"/>
    </w:rPr>
  </w:style>
  <w:style w:type="paragraph" w:customStyle="1" w:styleId="Code">
    <w:name w:val="Code"/>
    <w:basedOn w:val="ListParagraph"/>
    <w:link w:val="CodeChar"/>
    <w:qFormat/>
    <w:rsid w:val="00741327"/>
    <w:pPr>
      <w:numPr>
        <w:numId w:val="29"/>
      </w:numPr>
    </w:pPr>
    <w:rPr>
      <w:rFonts w:ascii="Courier New" w:hAnsi="Courier New" w:cs="Courier New"/>
      <w:lang w:val="en-US"/>
    </w:rPr>
  </w:style>
  <w:style w:type="paragraph" w:styleId="HTMLPreformatted">
    <w:name w:val="HTML Preformatted"/>
    <w:basedOn w:val="Normal"/>
    <w:link w:val="HTMLPreformattedChar"/>
    <w:uiPriority w:val="99"/>
    <w:semiHidden/>
    <w:unhideWhenUsed/>
    <w:rsid w:val="00F12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hAnsi="Courier New" w:cs="Courier New"/>
      <w:sz w:val="20"/>
      <w:szCs w:val="20"/>
      <w:lang w:val="en-GB" w:eastAsia="en-GB"/>
    </w:rPr>
  </w:style>
  <w:style w:type="character" w:customStyle="1" w:styleId="ListParagraphChar">
    <w:name w:val="List Paragraph Char"/>
    <w:basedOn w:val="DefaultParagraphFont"/>
    <w:link w:val="ListParagraph"/>
    <w:rsid w:val="00741327"/>
    <w:rPr>
      <w:sz w:val="24"/>
      <w:szCs w:val="24"/>
      <w:lang w:val="vi-VN" w:eastAsia="zh-CN"/>
    </w:rPr>
  </w:style>
  <w:style w:type="character" w:customStyle="1" w:styleId="CodeChar">
    <w:name w:val="Code Char"/>
    <w:basedOn w:val="ListParagraphChar"/>
    <w:link w:val="Code"/>
    <w:rsid w:val="00741327"/>
    <w:rPr>
      <w:rFonts w:ascii="Courier New" w:hAnsi="Courier New" w:cs="Courier New"/>
      <w:sz w:val="24"/>
      <w:szCs w:val="24"/>
      <w:lang w:val="en-US" w:eastAsia="zh-CN"/>
    </w:rPr>
  </w:style>
  <w:style w:type="character" w:customStyle="1" w:styleId="HTMLPreformattedChar">
    <w:name w:val="HTML Preformatted Char"/>
    <w:basedOn w:val="DefaultParagraphFont"/>
    <w:link w:val="HTMLPreformatted"/>
    <w:uiPriority w:val="99"/>
    <w:semiHidden/>
    <w:rsid w:val="00F12E0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5874">
      <w:bodyDiv w:val="1"/>
      <w:marLeft w:val="0"/>
      <w:marRight w:val="0"/>
      <w:marTop w:val="0"/>
      <w:marBottom w:val="0"/>
      <w:divBdr>
        <w:top w:val="none" w:sz="0" w:space="0" w:color="auto"/>
        <w:left w:val="none" w:sz="0" w:space="0" w:color="auto"/>
        <w:bottom w:val="none" w:sz="0" w:space="0" w:color="auto"/>
        <w:right w:val="none" w:sz="0" w:space="0" w:color="auto"/>
      </w:divBdr>
    </w:div>
    <w:div w:id="123666727">
      <w:bodyDiv w:val="1"/>
      <w:marLeft w:val="0"/>
      <w:marRight w:val="0"/>
      <w:marTop w:val="0"/>
      <w:marBottom w:val="0"/>
      <w:divBdr>
        <w:top w:val="none" w:sz="0" w:space="0" w:color="auto"/>
        <w:left w:val="none" w:sz="0" w:space="0" w:color="auto"/>
        <w:bottom w:val="none" w:sz="0" w:space="0" w:color="auto"/>
        <w:right w:val="none" w:sz="0" w:space="0" w:color="auto"/>
      </w:divBdr>
    </w:div>
    <w:div w:id="273366440">
      <w:bodyDiv w:val="1"/>
      <w:marLeft w:val="0"/>
      <w:marRight w:val="0"/>
      <w:marTop w:val="0"/>
      <w:marBottom w:val="0"/>
      <w:divBdr>
        <w:top w:val="none" w:sz="0" w:space="0" w:color="auto"/>
        <w:left w:val="none" w:sz="0" w:space="0" w:color="auto"/>
        <w:bottom w:val="none" w:sz="0" w:space="0" w:color="auto"/>
        <w:right w:val="none" w:sz="0" w:space="0" w:color="auto"/>
      </w:divBdr>
    </w:div>
    <w:div w:id="418675127">
      <w:bodyDiv w:val="1"/>
      <w:marLeft w:val="0"/>
      <w:marRight w:val="0"/>
      <w:marTop w:val="0"/>
      <w:marBottom w:val="0"/>
      <w:divBdr>
        <w:top w:val="none" w:sz="0" w:space="0" w:color="auto"/>
        <w:left w:val="none" w:sz="0" w:space="0" w:color="auto"/>
        <w:bottom w:val="none" w:sz="0" w:space="0" w:color="auto"/>
        <w:right w:val="none" w:sz="0" w:space="0" w:color="auto"/>
      </w:divBdr>
    </w:div>
    <w:div w:id="437918450">
      <w:bodyDiv w:val="1"/>
      <w:marLeft w:val="0"/>
      <w:marRight w:val="0"/>
      <w:marTop w:val="0"/>
      <w:marBottom w:val="0"/>
      <w:divBdr>
        <w:top w:val="none" w:sz="0" w:space="0" w:color="auto"/>
        <w:left w:val="none" w:sz="0" w:space="0" w:color="auto"/>
        <w:bottom w:val="none" w:sz="0" w:space="0" w:color="auto"/>
        <w:right w:val="none" w:sz="0" w:space="0" w:color="auto"/>
      </w:divBdr>
    </w:div>
    <w:div w:id="468938291">
      <w:bodyDiv w:val="1"/>
      <w:marLeft w:val="0"/>
      <w:marRight w:val="0"/>
      <w:marTop w:val="0"/>
      <w:marBottom w:val="0"/>
      <w:divBdr>
        <w:top w:val="none" w:sz="0" w:space="0" w:color="auto"/>
        <w:left w:val="none" w:sz="0" w:space="0" w:color="auto"/>
        <w:bottom w:val="none" w:sz="0" w:space="0" w:color="auto"/>
        <w:right w:val="none" w:sz="0" w:space="0" w:color="auto"/>
      </w:divBdr>
    </w:div>
    <w:div w:id="708846145">
      <w:bodyDiv w:val="1"/>
      <w:marLeft w:val="0"/>
      <w:marRight w:val="0"/>
      <w:marTop w:val="0"/>
      <w:marBottom w:val="0"/>
      <w:divBdr>
        <w:top w:val="none" w:sz="0" w:space="0" w:color="auto"/>
        <w:left w:val="none" w:sz="0" w:space="0" w:color="auto"/>
        <w:bottom w:val="none" w:sz="0" w:space="0" w:color="auto"/>
        <w:right w:val="none" w:sz="0" w:space="0" w:color="auto"/>
      </w:divBdr>
    </w:div>
    <w:div w:id="804394160">
      <w:bodyDiv w:val="1"/>
      <w:marLeft w:val="0"/>
      <w:marRight w:val="0"/>
      <w:marTop w:val="0"/>
      <w:marBottom w:val="0"/>
      <w:divBdr>
        <w:top w:val="none" w:sz="0" w:space="0" w:color="auto"/>
        <w:left w:val="none" w:sz="0" w:space="0" w:color="auto"/>
        <w:bottom w:val="none" w:sz="0" w:space="0" w:color="auto"/>
        <w:right w:val="none" w:sz="0" w:space="0" w:color="auto"/>
      </w:divBdr>
    </w:div>
    <w:div w:id="811098396">
      <w:bodyDiv w:val="1"/>
      <w:marLeft w:val="0"/>
      <w:marRight w:val="0"/>
      <w:marTop w:val="0"/>
      <w:marBottom w:val="0"/>
      <w:divBdr>
        <w:top w:val="none" w:sz="0" w:space="0" w:color="auto"/>
        <w:left w:val="none" w:sz="0" w:space="0" w:color="auto"/>
        <w:bottom w:val="none" w:sz="0" w:space="0" w:color="auto"/>
        <w:right w:val="none" w:sz="0" w:space="0" w:color="auto"/>
      </w:divBdr>
    </w:div>
    <w:div w:id="894044082">
      <w:bodyDiv w:val="1"/>
      <w:marLeft w:val="0"/>
      <w:marRight w:val="0"/>
      <w:marTop w:val="0"/>
      <w:marBottom w:val="0"/>
      <w:divBdr>
        <w:top w:val="none" w:sz="0" w:space="0" w:color="auto"/>
        <w:left w:val="none" w:sz="0" w:space="0" w:color="auto"/>
        <w:bottom w:val="none" w:sz="0" w:space="0" w:color="auto"/>
        <w:right w:val="none" w:sz="0" w:space="0" w:color="auto"/>
      </w:divBdr>
    </w:div>
    <w:div w:id="1014503981">
      <w:bodyDiv w:val="1"/>
      <w:marLeft w:val="0"/>
      <w:marRight w:val="0"/>
      <w:marTop w:val="0"/>
      <w:marBottom w:val="0"/>
      <w:divBdr>
        <w:top w:val="none" w:sz="0" w:space="0" w:color="auto"/>
        <w:left w:val="none" w:sz="0" w:space="0" w:color="auto"/>
        <w:bottom w:val="none" w:sz="0" w:space="0" w:color="auto"/>
        <w:right w:val="none" w:sz="0" w:space="0" w:color="auto"/>
      </w:divBdr>
    </w:div>
    <w:div w:id="1256088433">
      <w:bodyDiv w:val="1"/>
      <w:marLeft w:val="0"/>
      <w:marRight w:val="0"/>
      <w:marTop w:val="0"/>
      <w:marBottom w:val="0"/>
      <w:divBdr>
        <w:top w:val="none" w:sz="0" w:space="0" w:color="auto"/>
        <w:left w:val="none" w:sz="0" w:space="0" w:color="auto"/>
        <w:bottom w:val="none" w:sz="0" w:space="0" w:color="auto"/>
        <w:right w:val="none" w:sz="0" w:space="0" w:color="auto"/>
      </w:divBdr>
    </w:div>
    <w:div w:id="1450200673">
      <w:bodyDiv w:val="1"/>
      <w:marLeft w:val="0"/>
      <w:marRight w:val="0"/>
      <w:marTop w:val="0"/>
      <w:marBottom w:val="0"/>
      <w:divBdr>
        <w:top w:val="none" w:sz="0" w:space="0" w:color="auto"/>
        <w:left w:val="none" w:sz="0" w:space="0" w:color="auto"/>
        <w:bottom w:val="none" w:sz="0" w:space="0" w:color="auto"/>
        <w:right w:val="none" w:sz="0" w:space="0" w:color="auto"/>
      </w:divBdr>
    </w:div>
    <w:div w:id="1465655113">
      <w:bodyDiv w:val="1"/>
      <w:marLeft w:val="0"/>
      <w:marRight w:val="0"/>
      <w:marTop w:val="0"/>
      <w:marBottom w:val="0"/>
      <w:divBdr>
        <w:top w:val="none" w:sz="0" w:space="0" w:color="auto"/>
        <w:left w:val="none" w:sz="0" w:space="0" w:color="auto"/>
        <w:bottom w:val="none" w:sz="0" w:space="0" w:color="auto"/>
        <w:right w:val="none" w:sz="0" w:space="0" w:color="auto"/>
      </w:divBdr>
    </w:div>
    <w:div w:id="1587811301">
      <w:bodyDiv w:val="1"/>
      <w:marLeft w:val="0"/>
      <w:marRight w:val="0"/>
      <w:marTop w:val="0"/>
      <w:marBottom w:val="0"/>
      <w:divBdr>
        <w:top w:val="none" w:sz="0" w:space="0" w:color="auto"/>
        <w:left w:val="none" w:sz="0" w:space="0" w:color="auto"/>
        <w:bottom w:val="none" w:sz="0" w:space="0" w:color="auto"/>
        <w:right w:val="none" w:sz="0" w:space="0" w:color="auto"/>
      </w:divBdr>
    </w:div>
    <w:div w:id="1619413155">
      <w:bodyDiv w:val="1"/>
      <w:marLeft w:val="0"/>
      <w:marRight w:val="0"/>
      <w:marTop w:val="0"/>
      <w:marBottom w:val="0"/>
      <w:divBdr>
        <w:top w:val="none" w:sz="0" w:space="0" w:color="auto"/>
        <w:left w:val="none" w:sz="0" w:space="0" w:color="auto"/>
        <w:bottom w:val="none" w:sz="0" w:space="0" w:color="auto"/>
        <w:right w:val="none" w:sz="0" w:space="0" w:color="auto"/>
      </w:divBdr>
    </w:div>
    <w:div w:id="1841384840">
      <w:bodyDiv w:val="1"/>
      <w:marLeft w:val="0"/>
      <w:marRight w:val="0"/>
      <w:marTop w:val="0"/>
      <w:marBottom w:val="0"/>
      <w:divBdr>
        <w:top w:val="none" w:sz="0" w:space="0" w:color="auto"/>
        <w:left w:val="none" w:sz="0" w:space="0" w:color="auto"/>
        <w:bottom w:val="none" w:sz="0" w:space="0" w:color="auto"/>
        <w:right w:val="none" w:sz="0" w:space="0" w:color="auto"/>
      </w:divBdr>
    </w:div>
    <w:div w:id="1993559020">
      <w:bodyDiv w:val="1"/>
      <w:marLeft w:val="0"/>
      <w:marRight w:val="0"/>
      <w:marTop w:val="0"/>
      <w:marBottom w:val="0"/>
      <w:divBdr>
        <w:top w:val="none" w:sz="0" w:space="0" w:color="auto"/>
        <w:left w:val="none" w:sz="0" w:space="0" w:color="auto"/>
        <w:bottom w:val="none" w:sz="0" w:space="0" w:color="auto"/>
        <w:right w:val="none" w:sz="0" w:space="0" w:color="auto"/>
      </w:divBdr>
    </w:div>
    <w:div w:id="2038237920">
      <w:bodyDiv w:val="1"/>
      <w:marLeft w:val="0"/>
      <w:marRight w:val="0"/>
      <w:marTop w:val="0"/>
      <w:marBottom w:val="0"/>
      <w:divBdr>
        <w:top w:val="none" w:sz="0" w:space="0" w:color="auto"/>
        <w:left w:val="none" w:sz="0" w:space="0" w:color="auto"/>
        <w:bottom w:val="none" w:sz="0" w:space="0" w:color="auto"/>
        <w:right w:val="none" w:sz="0" w:space="0" w:color="auto"/>
      </w:divBdr>
      <w:divsChild>
        <w:div w:id="289409270">
          <w:marLeft w:val="0"/>
          <w:marRight w:val="0"/>
          <w:marTop w:val="0"/>
          <w:marBottom w:val="0"/>
          <w:divBdr>
            <w:top w:val="none" w:sz="0" w:space="0" w:color="auto"/>
            <w:left w:val="none" w:sz="0" w:space="0" w:color="auto"/>
            <w:bottom w:val="single" w:sz="6" w:space="3" w:color="CCCCCC"/>
            <w:right w:val="none" w:sz="0" w:space="0" w:color="auto"/>
          </w:divBdr>
        </w:div>
        <w:div w:id="1201018087">
          <w:marLeft w:val="300"/>
          <w:marRight w:val="0"/>
          <w:marTop w:val="120"/>
          <w:marBottom w:val="120"/>
          <w:divBdr>
            <w:top w:val="none" w:sz="0" w:space="0" w:color="auto"/>
            <w:left w:val="none" w:sz="0" w:space="0" w:color="auto"/>
            <w:bottom w:val="none" w:sz="0" w:space="0" w:color="auto"/>
            <w:right w:val="none" w:sz="0" w:space="0" w:color="auto"/>
          </w:divBdr>
        </w:div>
      </w:divsChild>
    </w:div>
    <w:div w:id="2071683904">
      <w:bodyDiv w:val="1"/>
      <w:marLeft w:val="0"/>
      <w:marRight w:val="0"/>
      <w:marTop w:val="0"/>
      <w:marBottom w:val="0"/>
      <w:divBdr>
        <w:top w:val="none" w:sz="0" w:space="0" w:color="auto"/>
        <w:left w:val="none" w:sz="0" w:space="0" w:color="auto"/>
        <w:bottom w:val="none" w:sz="0" w:space="0" w:color="auto"/>
        <w:right w:val="none" w:sz="0" w:space="0" w:color="auto"/>
      </w:divBdr>
    </w:div>
    <w:div w:id="2115132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s://github.com/tzutalin/labelIm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tzutalin/labelImg"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pjreddie.com/dark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pjreddie.com/media/files/darknet53.conv.74"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04887B-2BC4-4A46-89E2-38284E98B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34</Pages>
  <Words>6698</Words>
  <Characters>38182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
  <LinksUpToDate>false</LinksUpToDate>
  <CharactersWithSpaces>44791</CharactersWithSpaces>
  <SharedDoc>false</SharedDoc>
  <HLinks>
    <vt:vector size="234" baseType="variant">
      <vt:variant>
        <vt:i4>5242955</vt:i4>
      </vt:variant>
      <vt:variant>
        <vt:i4>294</vt:i4>
      </vt:variant>
      <vt:variant>
        <vt:i4>0</vt:i4>
      </vt:variant>
      <vt:variant>
        <vt:i4>5</vt:i4>
      </vt:variant>
      <vt:variant>
        <vt:lpwstr>https://github.com/tzutalin/labelImg</vt:lpwstr>
      </vt:variant>
      <vt:variant>
        <vt:lpwstr/>
      </vt:variant>
      <vt:variant>
        <vt:i4>1900622</vt:i4>
      </vt:variant>
      <vt:variant>
        <vt:i4>291</vt:i4>
      </vt:variant>
      <vt:variant>
        <vt:i4>0</vt:i4>
      </vt:variant>
      <vt:variant>
        <vt:i4>5</vt:i4>
      </vt:variant>
      <vt:variant>
        <vt:lpwstr>https://pjreddie.com/darknet/</vt:lpwstr>
      </vt:variant>
      <vt:variant>
        <vt:lpwstr/>
      </vt:variant>
      <vt:variant>
        <vt:i4>1835064</vt:i4>
      </vt:variant>
      <vt:variant>
        <vt:i4>218</vt:i4>
      </vt:variant>
      <vt:variant>
        <vt:i4>0</vt:i4>
      </vt:variant>
      <vt:variant>
        <vt:i4>5</vt:i4>
      </vt:variant>
      <vt:variant>
        <vt:lpwstr/>
      </vt:variant>
      <vt:variant>
        <vt:lpwstr>_Toc516428966</vt:lpwstr>
      </vt:variant>
      <vt:variant>
        <vt:i4>1835064</vt:i4>
      </vt:variant>
      <vt:variant>
        <vt:i4>212</vt:i4>
      </vt:variant>
      <vt:variant>
        <vt:i4>0</vt:i4>
      </vt:variant>
      <vt:variant>
        <vt:i4>5</vt:i4>
      </vt:variant>
      <vt:variant>
        <vt:lpwstr/>
      </vt:variant>
      <vt:variant>
        <vt:lpwstr>_Toc516428965</vt:lpwstr>
      </vt:variant>
      <vt:variant>
        <vt:i4>1835064</vt:i4>
      </vt:variant>
      <vt:variant>
        <vt:i4>206</vt:i4>
      </vt:variant>
      <vt:variant>
        <vt:i4>0</vt:i4>
      </vt:variant>
      <vt:variant>
        <vt:i4>5</vt:i4>
      </vt:variant>
      <vt:variant>
        <vt:lpwstr/>
      </vt:variant>
      <vt:variant>
        <vt:lpwstr>_Toc516428964</vt:lpwstr>
      </vt:variant>
      <vt:variant>
        <vt:i4>1835064</vt:i4>
      </vt:variant>
      <vt:variant>
        <vt:i4>200</vt:i4>
      </vt:variant>
      <vt:variant>
        <vt:i4>0</vt:i4>
      </vt:variant>
      <vt:variant>
        <vt:i4>5</vt:i4>
      </vt:variant>
      <vt:variant>
        <vt:lpwstr/>
      </vt:variant>
      <vt:variant>
        <vt:lpwstr>_Toc516428963</vt:lpwstr>
      </vt:variant>
      <vt:variant>
        <vt:i4>1835064</vt:i4>
      </vt:variant>
      <vt:variant>
        <vt:i4>194</vt:i4>
      </vt:variant>
      <vt:variant>
        <vt:i4>0</vt:i4>
      </vt:variant>
      <vt:variant>
        <vt:i4>5</vt:i4>
      </vt:variant>
      <vt:variant>
        <vt:lpwstr/>
      </vt:variant>
      <vt:variant>
        <vt:lpwstr>_Toc516428962</vt:lpwstr>
      </vt:variant>
      <vt:variant>
        <vt:i4>1835064</vt:i4>
      </vt:variant>
      <vt:variant>
        <vt:i4>188</vt:i4>
      </vt:variant>
      <vt:variant>
        <vt:i4>0</vt:i4>
      </vt:variant>
      <vt:variant>
        <vt:i4>5</vt:i4>
      </vt:variant>
      <vt:variant>
        <vt:lpwstr/>
      </vt:variant>
      <vt:variant>
        <vt:lpwstr>_Toc516428961</vt:lpwstr>
      </vt:variant>
      <vt:variant>
        <vt:i4>1835064</vt:i4>
      </vt:variant>
      <vt:variant>
        <vt:i4>182</vt:i4>
      </vt:variant>
      <vt:variant>
        <vt:i4>0</vt:i4>
      </vt:variant>
      <vt:variant>
        <vt:i4>5</vt:i4>
      </vt:variant>
      <vt:variant>
        <vt:lpwstr/>
      </vt:variant>
      <vt:variant>
        <vt:lpwstr>_Toc516428960</vt:lpwstr>
      </vt:variant>
      <vt:variant>
        <vt:i4>2031672</vt:i4>
      </vt:variant>
      <vt:variant>
        <vt:i4>176</vt:i4>
      </vt:variant>
      <vt:variant>
        <vt:i4>0</vt:i4>
      </vt:variant>
      <vt:variant>
        <vt:i4>5</vt:i4>
      </vt:variant>
      <vt:variant>
        <vt:lpwstr/>
      </vt:variant>
      <vt:variant>
        <vt:lpwstr>_Toc516428959</vt:lpwstr>
      </vt:variant>
      <vt:variant>
        <vt:i4>2031672</vt:i4>
      </vt:variant>
      <vt:variant>
        <vt:i4>170</vt:i4>
      </vt:variant>
      <vt:variant>
        <vt:i4>0</vt:i4>
      </vt:variant>
      <vt:variant>
        <vt:i4>5</vt:i4>
      </vt:variant>
      <vt:variant>
        <vt:lpwstr/>
      </vt:variant>
      <vt:variant>
        <vt:lpwstr>_Toc516428958</vt:lpwstr>
      </vt:variant>
      <vt:variant>
        <vt:i4>2031672</vt:i4>
      </vt:variant>
      <vt:variant>
        <vt:i4>164</vt:i4>
      </vt:variant>
      <vt:variant>
        <vt:i4>0</vt:i4>
      </vt:variant>
      <vt:variant>
        <vt:i4>5</vt:i4>
      </vt:variant>
      <vt:variant>
        <vt:lpwstr/>
      </vt:variant>
      <vt:variant>
        <vt:lpwstr>_Toc516428957</vt:lpwstr>
      </vt:variant>
      <vt:variant>
        <vt:i4>2031672</vt:i4>
      </vt:variant>
      <vt:variant>
        <vt:i4>158</vt:i4>
      </vt:variant>
      <vt:variant>
        <vt:i4>0</vt:i4>
      </vt:variant>
      <vt:variant>
        <vt:i4>5</vt:i4>
      </vt:variant>
      <vt:variant>
        <vt:lpwstr/>
      </vt:variant>
      <vt:variant>
        <vt:lpwstr>_Toc516428956</vt:lpwstr>
      </vt:variant>
      <vt:variant>
        <vt:i4>2031672</vt:i4>
      </vt:variant>
      <vt:variant>
        <vt:i4>152</vt:i4>
      </vt:variant>
      <vt:variant>
        <vt:i4>0</vt:i4>
      </vt:variant>
      <vt:variant>
        <vt:i4>5</vt:i4>
      </vt:variant>
      <vt:variant>
        <vt:lpwstr/>
      </vt:variant>
      <vt:variant>
        <vt:lpwstr>_Toc516428955</vt:lpwstr>
      </vt:variant>
      <vt:variant>
        <vt:i4>2031672</vt:i4>
      </vt:variant>
      <vt:variant>
        <vt:i4>146</vt:i4>
      </vt:variant>
      <vt:variant>
        <vt:i4>0</vt:i4>
      </vt:variant>
      <vt:variant>
        <vt:i4>5</vt:i4>
      </vt:variant>
      <vt:variant>
        <vt:lpwstr/>
      </vt:variant>
      <vt:variant>
        <vt:lpwstr>_Toc516428954</vt:lpwstr>
      </vt:variant>
      <vt:variant>
        <vt:i4>2031672</vt:i4>
      </vt:variant>
      <vt:variant>
        <vt:i4>140</vt:i4>
      </vt:variant>
      <vt:variant>
        <vt:i4>0</vt:i4>
      </vt:variant>
      <vt:variant>
        <vt:i4>5</vt:i4>
      </vt:variant>
      <vt:variant>
        <vt:lpwstr/>
      </vt:variant>
      <vt:variant>
        <vt:lpwstr>_Toc516428953</vt:lpwstr>
      </vt:variant>
      <vt:variant>
        <vt:i4>2031672</vt:i4>
      </vt:variant>
      <vt:variant>
        <vt:i4>134</vt:i4>
      </vt:variant>
      <vt:variant>
        <vt:i4>0</vt:i4>
      </vt:variant>
      <vt:variant>
        <vt:i4>5</vt:i4>
      </vt:variant>
      <vt:variant>
        <vt:lpwstr/>
      </vt:variant>
      <vt:variant>
        <vt:lpwstr>_Toc516428952</vt:lpwstr>
      </vt:variant>
      <vt:variant>
        <vt:i4>2031672</vt:i4>
      </vt:variant>
      <vt:variant>
        <vt:i4>128</vt:i4>
      </vt:variant>
      <vt:variant>
        <vt:i4>0</vt:i4>
      </vt:variant>
      <vt:variant>
        <vt:i4>5</vt:i4>
      </vt:variant>
      <vt:variant>
        <vt:lpwstr/>
      </vt:variant>
      <vt:variant>
        <vt:lpwstr>_Toc516428951</vt:lpwstr>
      </vt:variant>
      <vt:variant>
        <vt:i4>2031672</vt:i4>
      </vt:variant>
      <vt:variant>
        <vt:i4>122</vt:i4>
      </vt:variant>
      <vt:variant>
        <vt:i4>0</vt:i4>
      </vt:variant>
      <vt:variant>
        <vt:i4>5</vt:i4>
      </vt:variant>
      <vt:variant>
        <vt:lpwstr/>
      </vt:variant>
      <vt:variant>
        <vt:lpwstr>_Toc516428950</vt:lpwstr>
      </vt:variant>
      <vt:variant>
        <vt:i4>1966136</vt:i4>
      </vt:variant>
      <vt:variant>
        <vt:i4>116</vt:i4>
      </vt:variant>
      <vt:variant>
        <vt:i4>0</vt:i4>
      </vt:variant>
      <vt:variant>
        <vt:i4>5</vt:i4>
      </vt:variant>
      <vt:variant>
        <vt:lpwstr/>
      </vt:variant>
      <vt:variant>
        <vt:lpwstr>_Toc516428949</vt:lpwstr>
      </vt:variant>
      <vt:variant>
        <vt:i4>1966136</vt:i4>
      </vt:variant>
      <vt:variant>
        <vt:i4>110</vt:i4>
      </vt:variant>
      <vt:variant>
        <vt:i4>0</vt:i4>
      </vt:variant>
      <vt:variant>
        <vt:i4>5</vt:i4>
      </vt:variant>
      <vt:variant>
        <vt:lpwstr/>
      </vt:variant>
      <vt:variant>
        <vt:lpwstr>_Toc516428948</vt:lpwstr>
      </vt:variant>
      <vt:variant>
        <vt:i4>1966136</vt:i4>
      </vt:variant>
      <vt:variant>
        <vt:i4>104</vt:i4>
      </vt:variant>
      <vt:variant>
        <vt:i4>0</vt:i4>
      </vt:variant>
      <vt:variant>
        <vt:i4>5</vt:i4>
      </vt:variant>
      <vt:variant>
        <vt:lpwstr/>
      </vt:variant>
      <vt:variant>
        <vt:lpwstr>_Toc516428947</vt:lpwstr>
      </vt:variant>
      <vt:variant>
        <vt:i4>1966136</vt:i4>
      </vt:variant>
      <vt:variant>
        <vt:i4>98</vt:i4>
      </vt:variant>
      <vt:variant>
        <vt:i4>0</vt:i4>
      </vt:variant>
      <vt:variant>
        <vt:i4>5</vt:i4>
      </vt:variant>
      <vt:variant>
        <vt:lpwstr/>
      </vt:variant>
      <vt:variant>
        <vt:lpwstr>_Toc516428946</vt:lpwstr>
      </vt:variant>
      <vt:variant>
        <vt:i4>1966136</vt:i4>
      </vt:variant>
      <vt:variant>
        <vt:i4>92</vt:i4>
      </vt:variant>
      <vt:variant>
        <vt:i4>0</vt:i4>
      </vt:variant>
      <vt:variant>
        <vt:i4>5</vt:i4>
      </vt:variant>
      <vt:variant>
        <vt:lpwstr/>
      </vt:variant>
      <vt:variant>
        <vt:lpwstr>_Toc516428945</vt:lpwstr>
      </vt:variant>
      <vt:variant>
        <vt:i4>1966136</vt:i4>
      </vt:variant>
      <vt:variant>
        <vt:i4>86</vt:i4>
      </vt:variant>
      <vt:variant>
        <vt:i4>0</vt:i4>
      </vt:variant>
      <vt:variant>
        <vt:i4>5</vt:i4>
      </vt:variant>
      <vt:variant>
        <vt:lpwstr/>
      </vt:variant>
      <vt:variant>
        <vt:lpwstr>_Toc516428944</vt:lpwstr>
      </vt:variant>
      <vt:variant>
        <vt:i4>1966136</vt:i4>
      </vt:variant>
      <vt:variant>
        <vt:i4>80</vt:i4>
      </vt:variant>
      <vt:variant>
        <vt:i4>0</vt:i4>
      </vt:variant>
      <vt:variant>
        <vt:i4>5</vt:i4>
      </vt:variant>
      <vt:variant>
        <vt:lpwstr/>
      </vt:variant>
      <vt:variant>
        <vt:lpwstr>_Toc516428943</vt:lpwstr>
      </vt:variant>
      <vt:variant>
        <vt:i4>1966136</vt:i4>
      </vt:variant>
      <vt:variant>
        <vt:i4>74</vt:i4>
      </vt:variant>
      <vt:variant>
        <vt:i4>0</vt:i4>
      </vt:variant>
      <vt:variant>
        <vt:i4>5</vt:i4>
      </vt:variant>
      <vt:variant>
        <vt:lpwstr/>
      </vt:variant>
      <vt:variant>
        <vt:lpwstr>_Toc516428942</vt:lpwstr>
      </vt:variant>
      <vt:variant>
        <vt:i4>1966136</vt:i4>
      </vt:variant>
      <vt:variant>
        <vt:i4>68</vt:i4>
      </vt:variant>
      <vt:variant>
        <vt:i4>0</vt:i4>
      </vt:variant>
      <vt:variant>
        <vt:i4>5</vt:i4>
      </vt:variant>
      <vt:variant>
        <vt:lpwstr/>
      </vt:variant>
      <vt:variant>
        <vt:lpwstr>_Toc516428941</vt:lpwstr>
      </vt:variant>
      <vt:variant>
        <vt:i4>1966136</vt:i4>
      </vt:variant>
      <vt:variant>
        <vt:i4>62</vt:i4>
      </vt:variant>
      <vt:variant>
        <vt:i4>0</vt:i4>
      </vt:variant>
      <vt:variant>
        <vt:i4>5</vt:i4>
      </vt:variant>
      <vt:variant>
        <vt:lpwstr/>
      </vt:variant>
      <vt:variant>
        <vt:lpwstr>_Toc516428940</vt:lpwstr>
      </vt:variant>
      <vt:variant>
        <vt:i4>1638456</vt:i4>
      </vt:variant>
      <vt:variant>
        <vt:i4>56</vt:i4>
      </vt:variant>
      <vt:variant>
        <vt:i4>0</vt:i4>
      </vt:variant>
      <vt:variant>
        <vt:i4>5</vt:i4>
      </vt:variant>
      <vt:variant>
        <vt:lpwstr/>
      </vt:variant>
      <vt:variant>
        <vt:lpwstr>_Toc516428939</vt:lpwstr>
      </vt:variant>
      <vt:variant>
        <vt:i4>1638456</vt:i4>
      </vt:variant>
      <vt:variant>
        <vt:i4>50</vt:i4>
      </vt:variant>
      <vt:variant>
        <vt:i4>0</vt:i4>
      </vt:variant>
      <vt:variant>
        <vt:i4>5</vt:i4>
      </vt:variant>
      <vt:variant>
        <vt:lpwstr/>
      </vt:variant>
      <vt:variant>
        <vt:lpwstr>_Toc516428938</vt:lpwstr>
      </vt:variant>
      <vt:variant>
        <vt:i4>1638456</vt:i4>
      </vt:variant>
      <vt:variant>
        <vt:i4>44</vt:i4>
      </vt:variant>
      <vt:variant>
        <vt:i4>0</vt:i4>
      </vt:variant>
      <vt:variant>
        <vt:i4>5</vt:i4>
      </vt:variant>
      <vt:variant>
        <vt:lpwstr/>
      </vt:variant>
      <vt:variant>
        <vt:lpwstr>_Toc516428937</vt:lpwstr>
      </vt:variant>
      <vt:variant>
        <vt:i4>1638456</vt:i4>
      </vt:variant>
      <vt:variant>
        <vt:i4>38</vt:i4>
      </vt:variant>
      <vt:variant>
        <vt:i4>0</vt:i4>
      </vt:variant>
      <vt:variant>
        <vt:i4>5</vt:i4>
      </vt:variant>
      <vt:variant>
        <vt:lpwstr/>
      </vt:variant>
      <vt:variant>
        <vt:lpwstr>_Toc516428936</vt:lpwstr>
      </vt:variant>
      <vt:variant>
        <vt:i4>1638456</vt:i4>
      </vt:variant>
      <vt:variant>
        <vt:i4>32</vt:i4>
      </vt:variant>
      <vt:variant>
        <vt:i4>0</vt:i4>
      </vt:variant>
      <vt:variant>
        <vt:i4>5</vt:i4>
      </vt:variant>
      <vt:variant>
        <vt:lpwstr/>
      </vt:variant>
      <vt:variant>
        <vt:lpwstr>_Toc516428935</vt:lpwstr>
      </vt:variant>
      <vt:variant>
        <vt:i4>1638456</vt:i4>
      </vt:variant>
      <vt:variant>
        <vt:i4>26</vt:i4>
      </vt:variant>
      <vt:variant>
        <vt:i4>0</vt:i4>
      </vt:variant>
      <vt:variant>
        <vt:i4>5</vt:i4>
      </vt:variant>
      <vt:variant>
        <vt:lpwstr/>
      </vt:variant>
      <vt:variant>
        <vt:lpwstr>_Toc516428934</vt:lpwstr>
      </vt:variant>
      <vt:variant>
        <vt:i4>1638456</vt:i4>
      </vt:variant>
      <vt:variant>
        <vt:i4>20</vt:i4>
      </vt:variant>
      <vt:variant>
        <vt:i4>0</vt:i4>
      </vt:variant>
      <vt:variant>
        <vt:i4>5</vt:i4>
      </vt:variant>
      <vt:variant>
        <vt:lpwstr/>
      </vt:variant>
      <vt:variant>
        <vt:lpwstr>_Toc516428933</vt:lpwstr>
      </vt:variant>
      <vt:variant>
        <vt:i4>1638456</vt:i4>
      </vt:variant>
      <vt:variant>
        <vt:i4>14</vt:i4>
      </vt:variant>
      <vt:variant>
        <vt:i4>0</vt:i4>
      </vt:variant>
      <vt:variant>
        <vt:i4>5</vt:i4>
      </vt:variant>
      <vt:variant>
        <vt:lpwstr/>
      </vt:variant>
      <vt:variant>
        <vt:lpwstr>_Toc516428932</vt:lpwstr>
      </vt:variant>
      <vt:variant>
        <vt:i4>1638456</vt:i4>
      </vt:variant>
      <vt:variant>
        <vt:i4>8</vt:i4>
      </vt:variant>
      <vt:variant>
        <vt:i4>0</vt:i4>
      </vt:variant>
      <vt:variant>
        <vt:i4>5</vt:i4>
      </vt:variant>
      <vt:variant>
        <vt:lpwstr/>
      </vt:variant>
      <vt:variant>
        <vt:lpwstr>_Toc516428931</vt:lpwstr>
      </vt:variant>
      <vt:variant>
        <vt:i4>1638456</vt:i4>
      </vt:variant>
      <vt:variant>
        <vt:i4>2</vt:i4>
      </vt:variant>
      <vt:variant>
        <vt:i4>0</vt:i4>
      </vt:variant>
      <vt:variant>
        <vt:i4>5</vt:i4>
      </vt:variant>
      <vt:variant>
        <vt:lpwstr/>
      </vt:variant>
      <vt:variant>
        <vt:lpwstr>_Toc516428930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Khoa Cong nghe Thong tin</dc:creator>
  <cp:keywords/>
  <cp:lastModifiedBy>Nguyen Trung</cp:lastModifiedBy>
  <cp:revision>21</cp:revision>
  <cp:lastPrinted>2017-06-01T23:18:00Z</cp:lastPrinted>
  <dcterms:created xsi:type="dcterms:W3CDTF">2018-09-19T14:41:00Z</dcterms:created>
  <dcterms:modified xsi:type="dcterms:W3CDTF">2018-09-26T17:53:00Z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(#C1.#S1.#E1)</vt:lpwstr>
  </property>
  <property fmtid="{D5CDD505-2E9C-101B-9397-08002B2CF9AE}" pid="3" name="MTEquationSection">
    <vt:lpwstr>1</vt:lpwstr>
  </property>
  <property fmtid="{D5CDD505-2E9C-101B-9397-08002B2CF9AE}" pid="4" name="MTWinEqns">
    <vt:bool>true</vt:bool>
  </property>
  <property fmtid="{D5CDD505-2E9C-101B-9397-08002B2CF9AE}" pid="5" name="ZOTERO_PREF_1">
    <vt:lpwstr>&lt;data data-version="3" zotero-version="4.0.29.17"&gt;&lt;session id="AfJPjxRR"/&gt;&lt;style id="http://www.zotero.org/styles/vietnam-ministry-of-education-and-training-en" hasBibliography="1" bibliographyStyleHasBeenSet="1"/&gt;&lt;prefs&gt;&lt;pref name="fieldType" value="Fiel</vt:lpwstr>
  </property>
  <property fmtid="{D5CDD505-2E9C-101B-9397-08002B2CF9AE}" pid="6" name="ZOTERO_PREF_2">
    <vt:lpwstr>d"/&gt;&lt;pref name="storeReferences" value="true"/&gt;&lt;pref name="automaticJournalAbbreviations" value="true"/&gt;&lt;pref name="noteType" value=""/&gt;&lt;/prefs&gt;&lt;/data&gt;</vt:lpwstr>
  </property>
</Properties>
</file>